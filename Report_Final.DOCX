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31B64" w14:textId="77777777" w:rsidR="00DA7DCC" w:rsidRDefault="00DA7DCC" w:rsidP="00DA7DCC">
      <w:pPr>
        <w:pStyle w:val="Heading1"/>
        <w:jc w:val="center"/>
      </w:pPr>
      <w:r>
        <w:rPr>
          <w:i w:val="0"/>
          <w:iCs w:val="0"/>
          <w:sz w:val="38"/>
          <w:u w:val="none"/>
        </w:rPr>
        <w:t>A PROJECT ON</w:t>
      </w:r>
    </w:p>
    <w:p w14:paraId="697EAFE1" w14:textId="77777777" w:rsidR="00DA7DCC" w:rsidRDefault="00DA7DCC" w:rsidP="00DA7DCC">
      <w:pPr>
        <w:jc w:val="center"/>
      </w:pPr>
    </w:p>
    <w:p w14:paraId="3C2E41CD" w14:textId="77777777" w:rsidR="00DA7DCC" w:rsidRDefault="00DA7DCC" w:rsidP="00DA7DCC">
      <w:r>
        <w:rPr>
          <w:b/>
          <w:bCs/>
          <w:sz w:val="32"/>
        </w:rPr>
        <w:t xml:space="preserve">                        “ONLINE EXAMINATION PORTAL”</w:t>
      </w:r>
    </w:p>
    <w:p w14:paraId="559F2100" w14:textId="77777777" w:rsidR="00DA7DCC" w:rsidRDefault="00DA7DCC" w:rsidP="00DA7DCC">
      <w:pPr>
        <w:jc w:val="center"/>
      </w:pPr>
    </w:p>
    <w:p w14:paraId="54C1DA6F" w14:textId="77777777" w:rsidR="00DA7DCC" w:rsidRDefault="00DA7DCC" w:rsidP="00DA7DCC">
      <w:pPr>
        <w:jc w:val="center"/>
      </w:pPr>
      <w:r>
        <w:t>SUBMITTED IN</w:t>
      </w:r>
    </w:p>
    <w:p w14:paraId="2BE5C192" w14:textId="77777777" w:rsidR="00DA7DCC" w:rsidRDefault="00DA7DCC" w:rsidP="00DA7DCC">
      <w:pPr>
        <w:jc w:val="center"/>
      </w:pPr>
      <w:r>
        <w:t>PARTIAL FULFILLMENT OF THE REQUIREMENT</w:t>
      </w:r>
    </w:p>
    <w:p w14:paraId="283FD170" w14:textId="77777777" w:rsidR="00DA7DCC" w:rsidRDefault="00DA7DCC" w:rsidP="00DA7DCC">
      <w:pPr>
        <w:tabs>
          <w:tab w:val="center" w:pos="4320"/>
          <w:tab w:val="right" w:pos="8640"/>
        </w:tabs>
      </w:pPr>
      <w:r>
        <w:tab/>
        <w:t>FOR THE COURSE OF</w:t>
      </w:r>
      <w:r>
        <w:tab/>
      </w:r>
    </w:p>
    <w:p w14:paraId="33526F89" w14:textId="77777777" w:rsidR="00DA7DCC" w:rsidRDefault="00DA7DCC" w:rsidP="00DA7DCC">
      <w:pPr>
        <w:jc w:val="center"/>
      </w:pPr>
      <w:r>
        <w:t>DIPLOMA IN ADVANCED COMPUTING FROM CDAC</w:t>
      </w:r>
    </w:p>
    <w:p w14:paraId="7C8D96EF" w14:textId="743EE7D3" w:rsidR="00DA7DCC" w:rsidRDefault="00DA7DCC" w:rsidP="00DA7DCC">
      <w:pPr>
        <w:jc w:val="center"/>
        <w:rPr>
          <w:b/>
          <w:bCs/>
          <w:sz w:val="30"/>
          <w:lang w:val="en-IN" w:eastAsia="en-IN"/>
        </w:rPr>
      </w:pPr>
      <w:r>
        <w:rPr>
          <w:noProof/>
        </w:rPr>
        <w:drawing>
          <wp:anchor distT="0" distB="0" distL="114935" distR="114935" simplePos="0" relativeHeight="251659264" behindDoc="0" locked="0" layoutInCell="1" allowOverlap="1" wp14:anchorId="6C99D628" wp14:editId="0BC3DE96">
            <wp:simplePos x="0" y="0"/>
            <wp:positionH relativeFrom="column">
              <wp:posOffset>1828800</wp:posOffset>
            </wp:positionH>
            <wp:positionV relativeFrom="paragraph">
              <wp:posOffset>151765</wp:posOffset>
            </wp:positionV>
            <wp:extent cx="1912620" cy="20828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l="-37" t="-29" r="-37" b="-29"/>
                    <a:stretch>
                      <a:fillRect/>
                    </a:stretch>
                  </pic:blipFill>
                  <pic:spPr bwMode="auto">
                    <a:xfrm>
                      <a:off x="0" y="0"/>
                      <a:ext cx="1912620" cy="20828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5EE4498E" w14:textId="77777777" w:rsidR="00DA7DCC" w:rsidRDefault="00DA7DCC" w:rsidP="00DA7DCC">
      <w:pPr>
        <w:jc w:val="center"/>
        <w:rPr>
          <w:b/>
          <w:bCs/>
          <w:sz w:val="30"/>
          <w:lang w:val="en-IN" w:eastAsia="en-IN"/>
        </w:rPr>
      </w:pPr>
    </w:p>
    <w:p w14:paraId="76E6BACD" w14:textId="77777777" w:rsidR="00DA7DCC" w:rsidRDefault="00DA7DCC" w:rsidP="00DA7DCC">
      <w:pPr>
        <w:jc w:val="center"/>
        <w:rPr>
          <w:b/>
          <w:bCs/>
          <w:sz w:val="30"/>
          <w:lang w:val="en-IN" w:eastAsia="en-IN"/>
        </w:rPr>
      </w:pPr>
    </w:p>
    <w:p w14:paraId="0C995219" w14:textId="77777777" w:rsidR="00DA7DCC" w:rsidRDefault="00DA7DCC" w:rsidP="00DA7DCC">
      <w:pPr>
        <w:jc w:val="center"/>
      </w:pPr>
    </w:p>
    <w:p w14:paraId="70EF33DD" w14:textId="77777777" w:rsidR="00DA7DCC" w:rsidRDefault="00DA7DCC" w:rsidP="00DA7DCC">
      <w:pPr>
        <w:jc w:val="center"/>
      </w:pPr>
    </w:p>
    <w:p w14:paraId="23A59AA0" w14:textId="77777777" w:rsidR="00DA7DCC" w:rsidRDefault="00DA7DCC" w:rsidP="00DA7DCC">
      <w:pPr>
        <w:jc w:val="center"/>
      </w:pPr>
    </w:p>
    <w:p w14:paraId="2329B0FC" w14:textId="77777777" w:rsidR="00DA7DCC" w:rsidRDefault="00DA7DCC" w:rsidP="00DA7DCC">
      <w:pPr>
        <w:jc w:val="center"/>
      </w:pPr>
    </w:p>
    <w:p w14:paraId="11778A9E" w14:textId="77777777" w:rsidR="00DA7DCC" w:rsidRDefault="00DA7DCC" w:rsidP="00DA7DCC">
      <w:pPr>
        <w:jc w:val="center"/>
      </w:pPr>
    </w:p>
    <w:p w14:paraId="320D856C" w14:textId="77777777" w:rsidR="00DA7DCC" w:rsidRDefault="00DA7DCC" w:rsidP="00DA7DCC">
      <w:pPr>
        <w:jc w:val="center"/>
      </w:pPr>
    </w:p>
    <w:p w14:paraId="4BC458A6" w14:textId="77777777" w:rsidR="00DA7DCC" w:rsidRDefault="00DA7DCC" w:rsidP="00DA7DCC">
      <w:pPr>
        <w:jc w:val="center"/>
      </w:pPr>
    </w:p>
    <w:p w14:paraId="4689BF08" w14:textId="77777777" w:rsidR="00DA7DCC" w:rsidRDefault="00DA7DCC" w:rsidP="00DA7DCC">
      <w:pPr>
        <w:pStyle w:val="Heading4"/>
        <w:jc w:val="center"/>
        <w:rPr>
          <w:sz w:val="28"/>
        </w:rPr>
      </w:pPr>
    </w:p>
    <w:p w14:paraId="2D7270DF" w14:textId="77777777" w:rsidR="00DA7DCC" w:rsidRDefault="00DA7DCC" w:rsidP="00DA7DCC">
      <w:pPr>
        <w:pStyle w:val="Heading4"/>
        <w:jc w:val="center"/>
        <w:rPr>
          <w:sz w:val="28"/>
        </w:rPr>
      </w:pPr>
    </w:p>
    <w:p w14:paraId="1A60E21F" w14:textId="77777777" w:rsidR="00DA7DCC" w:rsidRDefault="00DA7DCC" w:rsidP="00DA7DCC">
      <w:pPr>
        <w:pStyle w:val="Heading4"/>
        <w:jc w:val="center"/>
        <w:rPr>
          <w:sz w:val="28"/>
        </w:rPr>
      </w:pPr>
    </w:p>
    <w:p w14:paraId="11CF8134" w14:textId="77777777" w:rsidR="00DA7DCC" w:rsidRDefault="00DA7DCC" w:rsidP="00DA7DCC">
      <w:pPr>
        <w:pStyle w:val="Heading4"/>
        <w:jc w:val="center"/>
      </w:pPr>
      <w:r>
        <w:rPr>
          <w:sz w:val="28"/>
        </w:rPr>
        <w:t>SUNBEAM INSTITUTE OF INFORMATION TECHNOLOGY</w:t>
      </w:r>
    </w:p>
    <w:p w14:paraId="609C555F" w14:textId="77777777" w:rsidR="00DA7DCC" w:rsidRDefault="00DA7DCC" w:rsidP="00DA7DCC">
      <w:pPr>
        <w:jc w:val="center"/>
      </w:pPr>
      <w:r>
        <w:t>KARAD</w:t>
      </w:r>
    </w:p>
    <w:p w14:paraId="6884012A" w14:textId="77777777" w:rsidR="00DA7DCC" w:rsidRDefault="00DA7DCC" w:rsidP="00DA7DCC">
      <w:pPr>
        <w:jc w:val="center"/>
        <w:rPr>
          <w:b/>
          <w:bCs/>
          <w:sz w:val="20"/>
        </w:rPr>
      </w:pPr>
    </w:p>
    <w:p w14:paraId="2B2D986D" w14:textId="77777777" w:rsidR="00DA7DCC" w:rsidRDefault="00DA7DCC" w:rsidP="00DA7DCC">
      <w:pPr>
        <w:jc w:val="center"/>
        <w:rPr>
          <w:b/>
          <w:bCs/>
          <w:sz w:val="20"/>
        </w:rPr>
      </w:pPr>
    </w:p>
    <w:p w14:paraId="0F3D6438" w14:textId="77777777" w:rsidR="00DA7DCC" w:rsidRDefault="00DA7DCC" w:rsidP="00DA7DCC">
      <w:pPr>
        <w:jc w:val="center"/>
      </w:pPr>
      <w:r>
        <w:rPr>
          <w:b/>
          <w:bCs/>
          <w:sz w:val="20"/>
        </w:rPr>
        <w:t>SUBMITTED BY:</w:t>
      </w:r>
    </w:p>
    <w:p w14:paraId="413A6AEC" w14:textId="77777777" w:rsidR="00DA7DCC" w:rsidRDefault="00DA7DCC" w:rsidP="00DA7DCC">
      <w:pPr>
        <w:jc w:val="center"/>
        <w:rPr>
          <w:b/>
          <w:bCs/>
          <w:sz w:val="20"/>
        </w:rPr>
      </w:pPr>
    </w:p>
    <w:p w14:paraId="7924AA82" w14:textId="77777777" w:rsidR="00DA7DCC" w:rsidRDefault="00DA7DCC" w:rsidP="00DA7DCC">
      <w:pPr>
        <w:jc w:val="center"/>
        <w:rPr>
          <w:sz w:val="28"/>
          <w:szCs w:val="28"/>
        </w:rPr>
      </w:pPr>
      <w:r>
        <w:rPr>
          <w:sz w:val="28"/>
          <w:szCs w:val="28"/>
        </w:rPr>
        <w:t>Bhagyashri Vilasrao Kale</w:t>
      </w:r>
    </w:p>
    <w:p w14:paraId="0EAE4812" w14:textId="77777777" w:rsidR="00DA7DCC" w:rsidRDefault="00DA7DCC" w:rsidP="00DA7DCC">
      <w:pPr>
        <w:rPr>
          <w:sz w:val="28"/>
          <w:szCs w:val="28"/>
        </w:rPr>
      </w:pPr>
      <w:r>
        <w:rPr>
          <w:sz w:val="28"/>
          <w:szCs w:val="28"/>
        </w:rPr>
        <w:t xml:space="preserve">                                               Kajal Kailas Ghule</w:t>
      </w:r>
    </w:p>
    <w:p w14:paraId="4F0FA458" w14:textId="77777777" w:rsidR="00DA7DCC" w:rsidRDefault="00DA7DCC" w:rsidP="00DA7DCC">
      <w:pPr>
        <w:jc w:val="center"/>
        <w:rPr>
          <w:sz w:val="28"/>
          <w:szCs w:val="28"/>
        </w:rPr>
      </w:pPr>
      <w:r>
        <w:rPr>
          <w:sz w:val="28"/>
          <w:szCs w:val="28"/>
        </w:rPr>
        <w:t xml:space="preserve">Ganesh </w:t>
      </w:r>
      <w:proofErr w:type="spellStart"/>
      <w:r>
        <w:rPr>
          <w:sz w:val="28"/>
          <w:szCs w:val="28"/>
        </w:rPr>
        <w:t>Navanath</w:t>
      </w:r>
      <w:proofErr w:type="spellEnd"/>
      <w:r>
        <w:rPr>
          <w:sz w:val="28"/>
          <w:szCs w:val="28"/>
        </w:rPr>
        <w:t xml:space="preserve"> Shinde</w:t>
      </w:r>
    </w:p>
    <w:p w14:paraId="26209A96" w14:textId="77777777" w:rsidR="00DA7DCC" w:rsidRDefault="00DA7DCC" w:rsidP="00DA7DCC">
      <w:r>
        <w:rPr>
          <w:sz w:val="28"/>
          <w:szCs w:val="28"/>
        </w:rPr>
        <w:t xml:space="preserve">                                              Tejas Sanjay </w:t>
      </w:r>
      <w:proofErr w:type="spellStart"/>
      <w:r>
        <w:rPr>
          <w:sz w:val="28"/>
          <w:szCs w:val="28"/>
        </w:rPr>
        <w:t>Lakade</w:t>
      </w:r>
      <w:proofErr w:type="spellEnd"/>
    </w:p>
    <w:p w14:paraId="4BD7456F" w14:textId="77777777" w:rsidR="00DA7DCC" w:rsidRDefault="00DA7DCC" w:rsidP="00DA7DCC">
      <w:pPr>
        <w:jc w:val="center"/>
        <w:rPr>
          <w:sz w:val="20"/>
        </w:rPr>
      </w:pPr>
    </w:p>
    <w:p w14:paraId="1C8F7E1B" w14:textId="77777777" w:rsidR="00DA7DCC" w:rsidRDefault="00DA7DCC" w:rsidP="00DA7DCC">
      <w:pPr>
        <w:jc w:val="center"/>
        <w:rPr>
          <w:b/>
          <w:bCs/>
          <w:sz w:val="20"/>
        </w:rPr>
      </w:pPr>
    </w:p>
    <w:p w14:paraId="47E58FED" w14:textId="77777777" w:rsidR="00DA7DCC" w:rsidRDefault="00DA7DCC" w:rsidP="00DA7DCC">
      <w:pPr>
        <w:jc w:val="center"/>
      </w:pPr>
      <w:r>
        <w:rPr>
          <w:b/>
          <w:bCs/>
          <w:sz w:val="20"/>
        </w:rPr>
        <w:t>UNDER THE GUIDENCE OF:</w:t>
      </w:r>
    </w:p>
    <w:p w14:paraId="4CCF40D4" w14:textId="77777777" w:rsidR="00DA7DCC" w:rsidRDefault="00DA7DCC" w:rsidP="00DA7DCC">
      <w:pPr>
        <w:jc w:val="center"/>
      </w:pPr>
      <w:r>
        <w:t>Mr. Shubham Borle,</w:t>
      </w:r>
    </w:p>
    <w:p w14:paraId="45F6D4AA" w14:textId="77777777" w:rsidR="00DA7DCC" w:rsidRDefault="00DA7DCC" w:rsidP="00DA7DCC">
      <w:pPr>
        <w:jc w:val="center"/>
      </w:pPr>
      <w:r>
        <w:t>Faculty Member</w:t>
      </w:r>
    </w:p>
    <w:p w14:paraId="29495AD2" w14:textId="77777777" w:rsidR="00DA7DCC" w:rsidRDefault="00DA7DCC" w:rsidP="00DA7DCC">
      <w:pPr>
        <w:jc w:val="center"/>
      </w:pPr>
      <w:r>
        <w:t>Sunbeam Institute of Information Technology, KARAD.</w:t>
      </w:r>
    </w:p>
    <w:p w14:paraId="7E2DF4B0" w14:textId="77777777" w:rsidR="00DA7DCC" w:rsidRDefault="00DA7DCC" w:rsidP="00DA7DCC">
      <w:pPr>
        <w:jc w:val="center"/>
      </w:pPr>
    </w:p>
    <w:p w14:paraId="4411124D" w14:textId="77777777" w:rsidR="00DA7DCC" w:rsidRDefault="00DA7DCC" w:rsidP="00DA7DCC">
      <w:pPr>
        <w:jc w:val="center"/>
      </w:pPr>
    </w:p>
    <w:p w14:paraId="5DF7F24E" w14:textId="77777777" w:rsidR="00DA7DCC" w:rsidRDefault="00DA7DCC" w:rsidP="00DA7DCC">
      <w:pPr>
        <w:jc w:val="center"/>
      </w:pPr>
    </w:p>
    <w:p w14:paraId="0C178E7A" w14:textId="77777777" w:rsidR="00DA7DCC" w:rsidRDefault="00DA7DCC" w:rsidP="00DA7DCC">
      <w:pPr>
        <w:jc w:val="center"/>
      </w:pPr>
    </w:p>
    <w:p w14:paraId="7EC1A69F" w14:textId="77777777" w:rsidR="00DA7DCC" w:rsidRDefault="00DA7DCC" w:rsidP="00DA7DCC">
      <w:pPr>
        <w:jc w:val="center"/>
      </w:pPr>
    </w:p>
    <w:p w14:paraId="66222CD4" w14:textId="77777777" w:rsidR="00DA7DCC" w:rsidRDefault="00DA7DCC" w:rsidP="00DA7DCC">
      <w:pPr>
        <w:jc w:val="center"/>
      </w:pPr>
    </w:p>
    <w:p w14:paraId="481E9FA6" w14:textId="77777777" w:rsidR="00DA7DCC" w:rsidRDefault="00DA7DCC" w:rsidP="00DA7DCC">
      <w:pPr>
        <w:jc w:val="center"/>
      </w:pPr>
    </w:p>
    <w:p w14:paraId="59DF8CF4" w14:textId="77777777" w:rsidR="00DA7DCC" w:rsidRDefault="00DA7DCC" w:rsidP="00DA7DCC">
      <w:pPr>
        <w:jc w:val="both"/>
        <w:rPr>
          <w:sz w:val="28"/>
        </w:rPr>
      </w:pPr>
    </w:p>
    <w:p w14:paraId="702F4AD3" w14:textId="286AF69E" w:rsidR="00DA7DCC" w:rsidRDefault="00DA7DCC" w:rsidP="00DA7DCC">
      <w:pPr>
        <w:jc w:val="both"/>
        <w:rPr>
          <w:sz w:val="28"/>
          <w:lang w:val="en-IN" w:eastAsia="en-IN"/>
        </w:rPr>
      </w:pPr>
      <w:r>
        <w:rPr>
          <w:noProof/>
        </w:rPr>
        <w:drawing>
          <wp:anchor distT="0" distB="0" distL="114935" distR="114935" simplePos="0" relativeHeight="251660288" behindDoc="0" locked="0" layoutInCell="1" allowOverlap="1" wp14:anchorId="64B9A02F" wp14:editId="05625531">
            <wp:simplePos x="0" y="0"/>
            <wp:positionH relativeFrom="column">
              <wp:posOffset>1666875</wp:posOffset>
            </wp:positionH>
            <wp:positionV relativeFrom="paragraph">
              <wp:posOffset>1270</wp:posOffset>
            </wp:positionV>
            <wp:extent cx="2170430" cy="2292350"/>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l="-148" t="-214" r="-148" b="-214"/>
                    <a:stretch>
                      <a:fillRect/>
                    </a:stretch>
                  </pic:blipFill>
                  <pic:spPr bwMode="auto">
                    <a:xfrm>
                      <a:off x="0" y="0"/>
                      <a:ext cx="2170430" cy="22923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615666DA" w14:textId="77777777" w:rsidR="00DA7DCC" w:rsidRDefault="00DA7DCC" w:rsidP="00DA7DCC">
      <w:pPr>
        <w:jc w:val="both"/>
        <w:rPr>
          <w:b/>
          <w:sz w:val="36"/>
          <w:szCs w:val="36"/>
          <w:u w:val="single"/>
        </w:rPr>
      </w:pPr>
    </w:p>
    <w:p w14:paraId="4AB4B01B" w14:textId="77777777" w:rsidR="00DA7DCC" w:rsidRDefault="00DA7DCC" w:rsidP="00DA7DCC">
      <w:pPr>
        <w:jc w:val="both"/>
        <w:rPr>
          <w:b/>
          <w:sz w:val="28"/>
          <w:szCs w:val="36"/>
          <w:u w:val="single"/>
        </w:rPr>
      </w:pPr>
    </w:p>
    <w:p w14:paraId="10D4DFC4" w14:textId="77777777" w:rsidR="00DA7DCC" w:rsidRDefault="00DA7DCC" w:rsidP="00DA7DCC">
      <w:pPr>
        <w:jc w:val="both"/>
        <w:rPr>
          <w:b/>
          <w:sz w:val="28"/>
          <w:szCs w:val="36"/>
          <w:u w:val="single"/>
        </w:rPr>
      </w:pPr>
    </w:p>
    <w:p w14:paraId="51992184" w14:textId="77777777" w:rsidR="00DA7DCC" w:rsidRDefault="00DA7DCC" w:rsidP="00DA7DCC">
      <w:pPr>
        <w:jc w:val="both"/>
        <w:rPr>
          <w:sz w:val="28"/>
        </w:rPr>
      </w:pPr>
    </w:p>
    <w:p w14:paraId="7AA7B172" w14:textId="77777777" w:rsidR="00DA7DCC" w:rsidRDefault="00DA7DCC" w:rsidP="00DA7DCC">
      <w:pPr>
        <w:jc w:val="both"/>
        <w:rPr>
          <w:sz w:val="28"/>
        </w:rPr>
      </w:pPr>
    </w:p>
    <w:p w14:paraId="0E4F6338" w14:textId="77777777" w:rsidR="00DA7DCC" w:rsidRDefault="00DA7DCC" w:rsidP="00DA7DCC">
      <w:pPr>
        <w:jc w:val="both"/>
        <w:rPr>
          <w:sz w:val="28"/>
        </w:rPr>
      </w:pPr>
    </w:p>
    <w:p w14:paraId="169E181D" w14:textId="77777777" w:rsidR="00DA7DCC" w:rsidRDefault="00DA7DCC" w:rsidP="00DA7DCC">
      <w:pPr>
        <w:jc w:val="both"/>
        <w:rPr>
          <w:sz w:val="28"/>
        </w:rPr>
      </w:pPr>
    </w:p>
    <w:p w14:paraId="4A0FCFED" w14:textId="77777777" w:rsidR="00DA7DCC" w:rsidRDefault="00DA7DCC" w:rsidP="00DA7DCC">
      <w:pPr>
        <w:jc w:val="both"/>
        <w:rPr>
          <w:sz w:val="28"/>
        </w:rPr>
      </w:pPr>
    </w:p>
    <w:p w14:paraId="5BA88433" w14:textId="77777777" w:rsidR="00DA7DCC" w:rsidRDefault="00DA7DCC" w:rsidP="00DA7DCC">
      <w:pPr>
        <w:jc w:val="both"/>
        <w:rPr>
          <w:sz w:val="28"/>
        </w:rPr>
      </w:pPr>
    </w:p>
    <w:p w14:paraId="6AE46ED8" w14:textId="77777777" w:rsidR="00DA7DCC" w:rsidRDefault="00DA7DCC" w:rsidP="00DA7DCC">
      <w:pPr>
        <w:jc w:val="center"/>
      </w:pPr>
      <w:r>
        <w:rPr>
          <w:b/>
          <w:sz w:val="36"/>
          <w:szCs w:val="36"/>
          <w:u w:val="single"/>
        </w:rPr>
        <w:t>CERTIFICATE</w:t>
      </w:r>
    </w:p>
    <w:p w14:paraId="587D37E6" w14:textId="77777777" w:rsidR="00DA7DCC" w:rsidRDefault="00DA7DCC" w:rsidP="00DA7DCC">
      <w:pPr>
        <w:jc w:val="both"/>
        <w:rPr>
          <w:b/>
          <w:sz w:val="28"/>
          <w:szCs w:val="28"/>
          <w:u w:val="single"/>
        </w:rPr>
      </w:pPr>
    </w:p>
    <w:p w14:paraId="56D64DE4" w14:textId="77777777" w:rsidR="00DA7DCC" w:rsidRDefault="00DA7DCC" w:rsidP="00DA7DCC">
      <w:pPr>
        <w:jc w:val="center"/>
        <w:rPr>
          <w:b/>
          <w:sz w:val="28"/>
          <w:szCs w:val="28"/>
          <w:u w:val="single"/>
        </w:rPr>
      </w:pPr>
    </w:p>
    <w:p w14:paraId="76770DC6" w14:textId="77777777" w:rsidR="00DA7DCC" w:rsidRDefault="00DA7DCC" w:rsidP="00DA7DCC">
      <w:pPr>
        <w:jc w:val="center"/>
        <w:rPr>
          <w:b/>
          <w:sz w:val="28"/>
          <w:szCs w:val="28"/>
          <w:u w:val="single"/>
        </w:rPr>
      </w:pPr>
    </w:p>
    <w:p w14:paraId="50585EFD" w14:textId="77777777" w:rsidR="00DA7DCC" w:rsidRDefault="00DA7DCC" w:rsidP="00DA7DCC">
      <w:pPr>
        <w:jc w:val="both"/>
      </w:pPr>
      <w:r>
        <w:t xml:space="preserve">This is to certify that the project work under the title ‘Online Examination Portal’ is done by miss. Bhagyashri Vilasrao Kale, miss </w:t>
      </w:r>
      <w:r>
        <w:rPr>
          <w:sz w:val="28"/>
          <w:szCs w:val="28"/>
        </w:rPr>
        <w:t>Kajal Kailas Ghule,</w:t>
      </w:r>
      <w:r>
        <w:t xml:space="preserve"> Mr. </w:t>
      </w:r>
      <w:r>
        <w:rPr>
          <w:sz w:val="28"/>
          <w:szCs w:val="28"/>
        </w:rPr>
        <w:t xml:space="preserve">Ganesh </w:t>
      </w:r>
      <w:proofErr w:type="spellStart"/>
      <w:r>
        <w:rPr>
          <w:sz w:val="28"/>
          <w:szCs w:val="28"/>
        </w:rPr>
        <w:t>Navanath</w:t>
      </w:r>
      <w:proofErr w:type="spellEnd"/>
      <w:r>
        <w:rPr>
          <w:sz w:val="28"/>
          <w:szCs w:val="28"/>
        </w:rPr>
        <w:t xml:space="preserve"> Shinde, Mr. Tejas Sanjay </w:t>
      </w:r>
      <w:proofErr w:type="spellStart"/>
      <w:r>
        <w:rPr>
          <w:sz w:val="28"/>
          <w:szCs w:val="28"/>
        </w:rPr>
        <w:t>Lakade</w:t>
      </w:r>
      <w:proofErr w:type="spellEnd"/>
      <w:r>
        <w:rPr>
          <w:sz w:val="28"/>
          <w:szCs w:val="28"/>
        </w:rPr>
        <w:t xml:space="preserve"> </w:t>
      </w:r>
      <w:r>
        <w:t>in partial fulfillment of the requirement for award of Diploma in Advanced Computing Course.</w:t>
      </w:r>
    </w:p>
    <w:p w14:paraId="6940E5B3" w14:textId="77777777" w:rsidR="00DA7DCC" w:rsidRDefault="00DA7DCC" w:rsidP="00DA7DCC">
      <w:pPr>
        <w:jc w:val="both"/>
        <w:rPr>
          <w:sz w:val="28"/>
          <w:szCs w:val="40"/>
        </w:rPr>
      </w:pPr>
    </w:p>
    <w:p w14:paraId="79B90367" w14:textId="77777777" w:rsidR="00DA7DCC" w:rsidRDefault="00DA7DCC" w:rsidP="00DA7DCC">
      <w:pPr>
        <w:jc w:val="both"/>
      </w:pPr>
      <w:r>
        <w:rPr>
          <w:sz w:val="28"/>
        </w:rPr>
        <w:t xml:space="preserve"> </w:t>
      </w:r>
    </w:p>
    <w:p w14:paraId="49C47E87" w14:textId="77777777" w:rsidR="00DA7DCC" w:rsidRDefault="00DA7DCC" w:rsidP="00DA7DCC">
      <w:pPr>
        <w:rPr>
          <w:b/>
          <w:sz w:val="28"/>
        </w:rPr>
      </w:pPr>
    </w:p>
    <w:p w14:paraId="1236E17B" w14:textId="77777777" w:rsidR="00DA7DCC" w:rsidRDefault="00DA7DCC" w:rsidP="00DA7DCC">
      <w:pPr>
        <w:jc w:val="both"/>
        <w:rPr>
          <w:b/>
          <w:sz w:val="28"/>
        </w:rPr>
      </w:pPr>
    </w:p>
    <w:p w14:paraId="5E74D664" w14:textId="77777777" w:rsidR="00DA7DCC" w:rsidRDefault="00DA7DCC" w:rsidP="00DA7DCC">
      <w:pPr>
        <w:jc w:val="both"/>
      </w:pPr>
      <w:r>
        <w:rPr>
          <w:b/>
        </w:rPr>
        <w:t xml:space="preserve"> </w:t>
      </w:r>
      <w:r>
        <w:rPr>
          <w:b/>
        </w:rPr>
        <w:tab/>
      </w:r>
      <w:r>
        <w:rPr>
          <w:b/>
        </w:rPr>
        <w:tab/>
      </w:r>
      <w:r>
        <w:rPr>
          <w:b/>
        </w:rPr>
        <w:tab/>
        <w:t xml:space="preserve">                                                         </w:t>
      </w:r>
      <w:r>
        <w:rPr>
          <w:b/>
        </w:rPr>
        <w:tab/>
      </w:r>
      <w:r>
        <w:rPr>
          <w:b/>
        </w:rPr>
        <w:tab/>
        <w:t xml:space="preserve">   Mr. Shubham Borle</w:t>
      </w:r>
    </w:p>
    <w:p w14:paraId="4351A8B3" w14:textId="77777777" w:rsidR="00DA7DCC" w:rsidRDefault="00DA7DCC" w:rsidP="00DA7DCC">
      <w:pPr>
        <w:jc w:val="both"/>
      </w:pPr>
      <w:r>
        <w:rPr>
          <w:b/>
        </w:rPr>
        <w:t>Project Guide</w:t>
      </w:r>
      <w:r>
        <w:rPr>
          <w:b/>
        </w:rPr>
        <w:tab/>
      </w:r>
      <w:r>
        <w:rPr>
          <w:b/>
        </w:rPr>
        <w:tab/>
      </w:r>
      <w:r>
        <w:rPr>
          <w:b/>
        </w:rPr>
        <w:tab/>
      </w:r>
      <w:r>
        <w:rPr>
          <w:b/>
        </w:rPr>
        <w:tab/>
        <w:t xml:space="preserve">                                                   Course Co-Coordinator</w:t>
      </w:r>
      <w:r>
        <w:rPr>
          <w:b/>
        </w:rPr>
        <w:tab/>
      </w:r>
      <w:r>
        <w:rPr>
          <w:b/>
        </w:rPr>
        <w:tab/>
        <w:t xml:space="preserve">          </w:t>
      </w:r>
      <w:r>
        <w:rPr>
          <w:b/>
        </w:rPr>
        <w:tab/>
        <w:t xml:space="preserve">    </w:t>
      </w:r>
    </w:p>
    <w:p w14:paraId="2EC1A3DC" w14:textId="77777777" w:rsidR="00DA7DCC" w:rsidRDefault="00DA7DCC" w:rsidP="00DA7DCC">
      <w:pPr>
        <w:jc w:val="both"/>
        <w:rPr>
          <w:b/>
        </w:rPr>
      </w:pPr>
    </w:p>
    <w:p w14:paraId="55B7F7AD" w14:textId="77777777" w:rsidR="00DA7DCC" w:rsidRDefault="00DA7DCC" w:rsidP="00DA7DCC">
      <w:pPr>
        <w:jc w:val="both"/>
      </w:pPr>
      <w:r>
        <w:rPr>
          <w:sz w:val="28"/>
        </w:rPr>
        <w:t>Date:</w:t>
      </w:r>
    </w:p>
    <w:p w14:paraId="0DA59000" w14:textId="77777777" w:rsidR="00DA7DCC" w:rsidRDefault="00DA7DCC" w:rsidP="00DA7DCC">
      <w:pPr>
        <w:jc w:val="both"/>
        <w:rPr>
          <w:sz w:val="28"/>
        </w:rPr>
      </w:pPr>
    </w:p>
    <w:p w14:paraId="239215E9" w14:textId="77777777" w:rsidR="00DA7DCC" w:rsidRDefault="00DA7DCC" w:rsidP="00DA7DCC">
      <w:pPr>
        <w:jc w:val="both"/>
      </w:pPr>
    </w:p>
    <w:p w14:paraId="1B22DDC4" w14:textId="5FE9D384" w:rsidR="00305CB9" w:rsidRDefault="00000000"/>
    <w:p w14:paraId="286463EB" w14:textId="2E59F69A" w:rsidR="00DA7DCC" w:rsidRDefault="00DA7DCC"/>
    <w:p w14:paraId="4C564FAE" w14:textId="263BA8F8" w:rsidR="00DA7DCC" w:rsidRDefault="00DA7DCC"/>
    <w:p w14:paraId="59CDF501" w14:textId="4D3D0912" w:rsidR="00DA7DCC" w:rsidRDefault="00DA7DCC"/>
    <w:p w14:paraId="3991CBFC" w14:textId="294B5139" w:rsidR="00DA7DCC" w:rsidRDefault="00DA7DCC"/>
    <w:p w14:paraId="4977C6E8" w14:textId="13168BE6" w:rsidR="00DA7DCC" w:rsidRDefault="00DA7DCC"/>
    <w:p w14:paraId="6301B352" w14:textId="5349368A" w:rsidR="00DA7DCC" w:rsidRDefault="00DA7DCC"/>
    <w:p w14:paraId="3ABE3F99" w14:textId="2F9AA6E7" w:rsidR="00DA7DCC" w:rsidRDefault="00DA7DCC"/>
    <w:p w14:paraId="5B01A8FC" w14:textId="69BCA6CF" w:rsidR="00DA7DCC" w:rsidRDefault="00DA7DCC"/>
    <w:p w14:paraId="0558362F" w14:textId="24235A87" w:rsidR="00DA7DCC" w:rsidRDefault="00DA7DCC"/>
    <w:p w14:paraId="7B54C262" w14:textId="7DB22588" w:rsidR="00DA7DCC" w:rsidRDefault="00DA7DCC"/>
    <w:p w14:paraId="3656BD08" w14:textId="389EA1AA" w:rsidR="00DA7DCC" w:rsidRDefault="00DA7DCC"/>
    <w:p w14:paraId="38ACD4B8" w14:textId="59696824" w:rsidR="00DA7DCC" w:rsidRDefault="00DA7DCC"/>
    <w:p w14:paraId="35687DC8" w14:textId="77777777" w:rsidR="00DA7DCC" w:rsidRDefault="00DA7DCC" w:rsidP="00DA7DCC">
      <w:pPr>
        <w:pStyle w:val="Heading1"/>
        <w:ind w:firstLine="0"/>
        <w:jc w:val="center"/>
      </w:pPr>
      <w:r>
        <w:rPr>
          <w:i w:val="0"/>
          <w:iCs w:val="0"/>
          <w:sz w:val="38"/>
          <w:u w:val="none"/>
        </w:rPr>
        <w:t>A PROJECT ON</w:t>
      </w:r>
    </w:p>
    <w:p w14:paraId="04AE33B5" w14:textId="77777777" w:rsidR="00DA7DCC" w:rsidRDefault="00DA7DCC" w:rsidP="00DA7DCC">
      <w:pPr>
        <w:jc w:val="center"/>
      </w:pPr>
      <w:r>
        <w:rPr>
          <w:b/>
          <w:bCs/>
          <w:sz w:val="32"/>
        </w:rPr>
        <w:t>Online Examination Portal</w:t>
      </w:r>
    </w:p>
    <w:p w14:paraId="2A025643" w14:textId="77777777" w:rsidR="00DA7DCC" w:rsidRDefault="00DA7DCC" w:rsidP="00DA7DCC">
      <w:pPr>
        <w:jc w:val="center"/>
      </w:pPr>
      <w:r>
        <w:t>SUBMITTED IN</w:t>
      </w:r>
    </w:p>
    <w:p w14:paraId="36B401F6" w14:textId="77777777" w:rsidR="00DA7DCC" w:rsidRDefault="00DA7DCC" w:rsidP="00DA7DCC">
      <w:pPr>
        <w:jc w:val="center"/>
      </w:pPr>
      <w:r>
        <w:t>PARTIAL FULFILLMENT OF THE REQUIREMENT</w:t>
      </w:r>
    </w:p>
    <w:p w14:paraId="32BC07FE" w14:textId="77777777" w:rsidR="00DA7DCC" w:rsidRDefault="00DA7DCC" w:rsidP="00DA7DCC">
      <w:pPr>
        <w:jc w:val="center"/>
      </w:pPr>
      <w:r>
        <w:t>FOR THE COURSE OF DIPLOMA IN ADVANCED COMPUTING FROM CDAC</w:t>
      </w:r>
    </w:p>
    <w:p w14:paraId="728B7C01" w14:textId="77777777" w:rsidR="00DA7DCC" w:rsidRDefault="00DA7DCC" w:rsidP="00DA7DCC">
      <w:pPr>
        <w:jc w:val="center"/>
        <w:rPr>
          <w:b/>
          <w:bCs/>
          <w:sz w:val="30"/>
        </w:rPr>
      </w:pPr>
      <w:r>
        <w:rPr>
          <w:b/>
          <w:bCs/>
          <w:noProof/>
          <w:sz w:val="30"/>
        </w:rPr>
        <w:drawing>
          <wp:anchor distT="0" distB="0" distL="133985" distR="114935" simplePos="0" relativeHeight="251662336" behindDoc="0" locked="0" layoutInCell="1" allowOverlap="1" wp14:anchorId="129F9A96" wp14:editId="0FFA3720">
            <wp:simplePos x="0" y="0"/>
            <wp:positionH relativeFrom="column">
              <wp:posOffset>1828800</wp:posOffset>
            </wp:positionH>
            <wp:positionV relativeFrom="paragraph">
              <wp:posOffset>151765</wp:posOffset>
            </wp:positionV>
            <wp:extent cx="1913890" cy="2084070"/>
            <wp:effectExtent l="0" t="0" r="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5"/>
                    <a:stretch>
                      <a:fillRect/>
                    </a:stretch>
                  </pic:blipFill>
                  <pic:spPr bwMode="auto">
                    <a:xfrm>
                      <a:off x="0" y="0"/>
                      <a:ext cx="1913890" cy="2084070"/>
                    </a:xfrm>
                    <a:prstGeom prst="rect">
                      <a:avLst/>
                    </a:prstGeom>
                  </pic:spPr>
                </pic:pic>
              </a:graphicData>
            </a:graphic>
          </wp:anchor>
        </w:drawing>
      </w:r>
    </w:p>
    <w:p w14:paraId="6C211F4F" w14:textId="77777777" w:rsidR="00DA7DCC" w:rsidRDefault="00DA7DCC" w:rsidP="00DA7DCC">
      <w:pPr>
        <w:jc w:val="center"/>
      </w:pPr>
    </w:p>
    <w:p w14:paraId="4DBAF7BC" w14:textId="77777777" w:rsidR="00DA7DCC" w:rsidRDefault="00DA7DCC" w:rsidP="00DA7DCC">
      <w:pPr>
        <w:jc w:val="center"/>
      </w:pPr>
    </w:p>
    <w:p w14:paraId="18BEBFA4" w14:textId="77777777" w:rsidR="00DA7DCC" w:rsidRDefault="00DA7DCC" w:rsidP="00DA7DCC">
      <w:pPr>
        <w:jc w:val="center"/>
      </w:pPr>
    </w:p>
    <w:p w14:paraId="68CAAFF9" w14:textId="77777777" w:rsidR="00DA7DCC" w:rsidRDefault="00DA7DCC" w:rsidP="00DA7DCC">
      <w:pPr>
        <w:jc w:val="center"/>
      </w:pPr>
    </w:p>
    <w:p w14:paraId="42CDC28B" w14:textId="77777777" w:rsidR="00DA7DCC" w:rsidRDefault="00DA7DCC" w:rsidP="00DA7DCC">
      <w:pPr>
        <w:jc w:val="center"/>
      </w:pPr>
    </w:p>
    <w:p w14:paraId="6AAD153A" w14:textId="77777777" w:rsidR="00DA7DCC" w:rsidRDefault="00DA7DCC" w:rsidP="00DA7DCC">
      <w:pPr>
        <w:pStyle w:val="Heading4"/>
        <w:jc w:val="center"/>
        <w:rPr>
          <w:sz w:val="28"/>
        </w:rPr>
      </w:pPr>
    </w:p>
    <w:p w14:paraId="0D143DE5" w14:textId="77777777" w:rsidR="00DA7DCC" w:rsidRDefault="00DA7DCC" w:rsidP="00DA7DCC">
      <w:pPr>
        <w:pStyle w:val="Heading4"/>
        <w:jc w:val="center"/>
        <w:rPr>
          <w:sz w:val="28"/>
        </w:rPr>
      </w:pPr>
    </w:p>
    <w:p w14:paraId="5C973C47" w14:textId="77777777" w:rsidR="00DA7DCC" w:rsidRDefault="00DA7DCC" w:rsidP="00DA7DCC">
      <w:pPr>
        <w:pStyle w:val="Heading4"/>
        <w:jc w:val="center"/>
        <w:rPr>
          <w:sz w:val="28"/>
        </w:rPr>
      </w:pPr>
      <w:r>
        <w:rPr>
          <w:sz w:val="28"/>
        </w:rPr>
        <w:t>SUNBEAM INSTITUTE OF INFORMATION TECHNOLOGY</w:t>
      </w:r>
    </w:p>
    <w:p w14:paraId="30F05193" w14:textId="77777777" w:rsidR="00DA7DCC" w:rsidRDefault="00DA7DCC" w:rsidP="00DA7DCC">
      <w:pPr>
        <w:jc w:val="center"/>
      </w:pPr>
      <w:proofErr w:type="spellStart"/>
      <w:r>
        <w:t>Hinjawadi</w:t>
      </w:r>
      <w:proofErr w:type="spellEnd"/>
    </w:p>
    <w:p w14:paraId="0E764FD1" w14:textId="77777777" w:rsidR="00DA7DCC" w:rsidRDefault="00DA7DCC" w:rsidP="00DA7DCC">
      <w:pPr>
        <w:jc w:val="center"/>
      </w:pPr>
      <w:r>
        <w:rPr>
          <w:b/>
          <w:bCs/>
          <w:sz w:val="20"/>
        </w:rPr>
        <w:t>SUBMITTED BY:</w:t>
      </w:r>
    </w:p>
    <w:p w14:paraId="6BE0CF7A" w14:textId="77777777" w:rsidR="00DA7DCC" w:rsidRDefault="00DA7DCC" w:rsidP="00DA7DCC">
      <w:pPr>
        <w:jc w:val="center"/>
      </w:pPr>
      <w:r>
        <w:t>Bhagyashri Vilasrao Kale</w:t>
      </w:r>
    </w:p>
    <w:p w14:paraId="2A847142" w14:textId="77777777" w:rsidR="00DA7DCC" w:rsidRDefault="00DA7DCC" w:rsidP="00DA7DCC">
      <w:pPr>
        <w:jc w:val="center"/>
      </w:pPr>
      <w:r>
        <w:t>Kajal Kailas Ghule</w:t>
      </w:r>
    </w:p>
    <w:p w14:paraId="35F9C738" w14:textId="77777777" w:rsidR="00DA7DCC" w:rsidRDefault="00DA7DCC" w:rsidP="00DA7DCC">
      <w:pPr>
        <w:jc w:val="center"/>
      </w:pPr>
      <w:r>
        <w:t xml:space="preserve">Ganesh </w:t>
      </w:r>
      <w:proofErr w:type="spellStart"/>
      <w:r>
        <w:t>Navanath</w:t>
      </w:r>
      <w:proofErr w:type="spellEnd"/>
      <w:r>
        <w:t xml:space="preserve"> Shinde</w:t>
      </w:r>
    </w:p>
    <w:p w14:paraId="4A5C8BCE" w14:textId="77777777" w:rsidR="00DA7DCC" w:rsidRDefault="00DA7DCC" w:rsidP="00DA7DCC">
      <w:pPr>
        <w:jc w:val="center"/>
      </w:pPr>
      <w:r>
        <w:t xml:space="preserve">Tejas Sanjay </w:t>
      </w:r>
      <w:proofErr w:type="spellStart"/>
      <w:r>
        <w:t>Lakade</w:t>
      </w:r>
      <w:proofErr w:type="spellEnd"/>
    </w:p>
    <w:p w14:paraId="5B6C3D38" w14:textId="77777777" w:rsidR="00DA7DCC" w:rsidRDefault="00DA7DCC" w:rsidP="00DA7DCC">
      <w:pPr>
        <w:jc w:val="center"/>
        <w:rPr>
          <w:sz w:val="20"/>
        </w:rPr>
      </w:pPr>
      <w:r>
        <w:rPr>
          <w:b/>
          <w:bCs/>
          <w:sz w:val="20"/>
        </w:rPr>
        <w:t>UNDER THE GUIDENCE OF:</w:t>
      </w:r>
    </w:p>
    <w:p w14:paraId="62756FF3" w14:textId="77777777" w:rsidR="00DA7DCC" w:rsidRDefault="00DA7DCC" w:rsidP="00DA7DCC">
      <w:pPr>
        <w:jc w:val="center"/>
      </w:pPr>
      <w:r>
        <w:t>Mr. Shubham Borle</w:t>
      </w:r>
    </w:p>
    <w:p w14:paraId="4E54989D" w14:textId="77777777" w:rsidR="00DA7DCC" w:rsidRDefault="00DA7DCC" w:rsidP="00DA7DCC">
      <w:pPr>
        <w:jc w:val="center"/>
      </w:pPr>
      <w:r>
        <w:t>Faculty Member</w:t>
      </w:r>
    </w:p>
    <w:p w14:paraId="1E6FA8FC" w14:textId="77777777" w:rsidR="00DA7DCC" w:rsidRDefault="00DA7DCC" w:rsidP="00DA7DCC">
      <w:pPr>
        <w:jc w:val="center"/>
      </w:pPr>
      <w:r>
        <w:t>Sunbeam Institute of Information Technology, Pune</w:t>
      </w:r>
    </w:p>
    <w:p w14:paraId="3CB29F3E" w14:textId="77777777" w:rsidR="00DA7DCC" w:rsidRDefault="00DA7DCC" w:rsidP="00DA7DCC">
      <w:r>
        <w:br w:type="page"/>
      </w:r>
    </w:p>
    <w:p w14:paraId="2B93E33E" w14:textId="77777777" w:rsidR="00DA7DCC" w:rsidRDefault="00DA7DCC" w:rsidP="00DA7DCC">
      <w:pPr>
        <w:pStyle w:val="Title"/>
        <w:jc w:val="left"/>
      </w:pPr>
      <w:r>
        <w:rPr>
          <w:sz w:val="28"/>
          <w:u w:val="none"/>
        </w:rPr>
        <w:lastRenderedPageBreak/>
        <w:t>ACKNOWLEDGEMENT</w:t>
      </w:r>
    </w:p>
    <w:p w14:paraId="63819391" w14:textId="49FD674C" w:rsidR="00DA7DCC" w:rsidRDefault="00DA7DCC" w:rsidP="00DA7DCC">
      <w:pPr>
        <w:rPr>
          <w:b/>
          <w:bCs/>
          <w:sz w:val="20"/>
          <w:u w:val="single"/>
        </w:rPr>
      </w:pPr>
      <w:r>
        <w:rPr>
          <w:noProof/>
          <w:sz w:val="22"/>
        </w:rPr>
        <mc:AlternateContent>
          <mc:Choice Requires="wps">
            <w:drawing>
              <wp:anchor distT="0" distB="0" distL="114300" distR="114300" simplePos="0" relativeHeight="251663360" behindDoc="0" locked="0" layoutInCell="1" allowOverlap="1" wp14:anchorId="7989C571" wp14:editId="268B530A">
                <wp:simplePos x="0" y="0"/>
                <wp:positionH relativeFrom="column">
                  <wp:posOffset>0</wp:posOffset>
                </wp:positionH>
                <wp:positionV relativeFrom="paragraph">
                  <wp:posOffset>25400</wp:posOffset>
                </wp:positionV>
                <wp:extent cx="3851910" cy="2540"/>
                <wp:effectExtent l="0" t="19050" r="53340" b="5461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51910" cy="2540"/>
                        </a:xfrm>
                        <a:prstGeom prst="line">
                          <a:avLst/>
                        </a:prstGeom>
                        <a:ln w="5724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15946DA6"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303.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" strokeweight="1.59mm">
                <v:stroke joinstyle="miter"/>
                <o:lock v:ext="edit" shapetype="f"/>
              </v:line>
            </w:pict>
          </mc:Fallback>
        </mc:AlternateContent>
      </w:r>
    </w:p>
    <w:p w14:paraId="7D071DE7" w14:textId="77777777" w:rsidR="00DA7DCC" w:rsidRDefault="00DA7DCC" w:rsidP="00DA7DCC">
      <w:pPr>
        <w:rPr>
          <w:b/>
          <w:bCs/>
          <w:sz w:val="20"/>
          <w:u w:val="single"/>
        </w:rPr>
      </w:pPr>
    </w:p>
    <w:p w14:paraId="15132D44" w14:textId="77777777" w:rsidR="00DA7DCC" w:rsidRDefault="00DA7DCC" w:rsidP="00DA7DCC">
      <w:pPr>
        <w:pStyle w:val="BodyText"/>
        <w:spacing w:line="360" w:lineRule="auto"/>
        <w:ind w:firstLine="720"/>
        <w:jc w:val="both"/>
      </w:pPr>
      <w:r>
        <w:rPr>
          <w:sz w:val="24"/>
        </w:rPr>
        <w:t xml:space="preserve">A project usually falls short of its expectation unless aided and guided by the right persons at the right time. We avail this opportunity to express our deep sense of gratitude towards Mr. Nitin </w:t>
      </w:r>
      <w:proofErr w:type="spellStart"/>
      <w:r>
        <w:rPr>
          <w:sz w:val="24"/>
        </w:rPr>
        <w:t>Kudale</w:t>
      </w:r>
      <w:proofErr w:type="spellEnd"/>
      <w:r>
        <w:rPr>
          <w:sz w:val="24"/>
        </w:rPr>
        <w:t xml:space="preserve"> (</w:t>
      </w:r>
      <w:proofErr w:type="spellStart"/>
      <w:r>
        <w:rPr>
          <w:sz w:val="24"/>
        </w:rPr>
        <w:t>Center</w:t>
      </w:r>
      <w:proofErr w:type="spellEnd"/>
      <w:r>
        <w:rPr>
          <w:sz w:val="24"/>
        </w:rPr>
        <w:t xml:space="preserve"> Coordinator, SIIT, Pune) and Mr. Shubham Borle (Course Coordinator, </w:t>
      </w:r>
      <w:proofErr w:type="gramStart"/>
      <w:r>
        <w:rPr>
          <w:sz w:val="24"/>
        </w:rPr>
        <w:t>SIIT ,Pune</w:t>
      </w:r>
      <w:proofErr w:type="gramEnd"/>
      <w:r>
        <w:rPr>
          <w:sz w:val="24"/>
        </w:rPr>
        <w:t>) .</w:t>
      </w:r>
    </w:p>
    <w:p w14:paraId="1BBC5768" w14:textId="77777777" w:rsidR="00DA7DCC" w:rsidRDefault="00DA7DCC" w:rsidP="00DA7DCC">
      <w:pPr>
        <w:pStyle w:val="BodyText"/>
        <w:spacing w:line="360" w:lineRule="auto"/>
        <w:ind w:firstLine="720"/>
        <w:jc w:val="both"/>
      </w:pPr>
      <w:r>
        <w:rPr>
          <w:sz w:val="24"/>
        </w:rPr>
        <w:t>We are deeply indebted and grateful to them for their guidance, encouragement and deep concern for our project. Without their critical evaluation and suggestions at every stage of the project, this project could never have reached its present form.</w:t>
      </w:r>
    </w:p>
    <w:p w14:paraId="2371F21F" w14:textId="77777777" w:rsidR="00DA7DCC" w:rsidRDefault="00DA7DCC" w:rsidP="00DA7DCC">
      <w:pPr>
        <w:spacing w:line="360" w:lineRule="auto"/>
        <w:jc w:val="both"/>
        <w:rPr>
          <w:sz w:val="20"/>
        </w:rPr>
      </w:pPr>
      <w:r>
        <w:tab/>
        <w:t>Last but not the least we thank the entire faculty and the staff members of Sunbeam Institute of Information Technology, Pune for their support.</w:t>
      </w:r>
    </w:p>
    <w:p w14:paraId="656251B9" w14:textId="77777777" w:rsidR="00DA7DCC" w:rsidRDefault="00DA7DCC" w:rsidP="00DA7DCC">
      <w:pPr>
        <w:jc w:val="both"/>
        <w:rPr>
          <w:sz w:val="20"/>
        </w:rPr>
      </w:pPr>
    </w:p>
    <w:p w14:paraId="07E60478" w14:textId="77777777" w:rsidR="00DA7DCC" w:rsidRDefault="00DA7DCC" w:rsidP="00DA7DCC">
      <w:r>
        <w:tab/>
      </w:r>
      <w:r>
        <w:tab/>
      </w:r>
      <w:r>
        <w:tab/>
      </w:r>
      <w:r>
        <w:tab/>
      </w:r>
      <w:r>
        <w:tab/>
      </w:r>
      <w:r>
        <w:tab/>
      </w:r>
      <w:r>
        <w:tab/>
      </w:r>
      <w:r>
        <w:tab/>
      </w:r>
    </w:p>
    <w:p w14:paraId="1E463667" w14:textId="625D9D10" w:rsidR="00DA7DCC" w:rsidRDefault="00DA7DCC" w:rsidP="00DA7DCC">
      <w:r>
        <w:tab/>
      </w:r>
      <w:r>
        <w:tab/>
      </w:r>
      <w:r>
        <w:tab/>
      </w:r>
      <w:r>
        <w:tab/>
      </w:r>
      <w:r>
        <w:tab/>
      </w:r>
      <w:r>
        <w:tab/>
      </w:r>
      <w:r>
        <w:tab/>
      </w:r>
      <w:r>
        <w:tab/>
        <w:t xml:space="preserve"> </w:t>
      </w:r>
      <w:r>
        <w:t xml:space="preserve">        </w:t>
      </w:r>
      <w:r>
        <w:t xml:space="preserve"> </w:t>
      </w:r>
      <w:r>
        <w:t xml:space="preserve"> </w:t>
      </w:r>
      <w:r>
        <w:t>Bhagyashri Vilasrao Kale</w:t>
      </w:r>
    </w:p>
    <w:p w14:paraId="06A1D9D9" w14:textId="2C5BF50C" w:rsidR="00DA7DCC" w:rsidRDefault="00DA7DCC" w:rsidP="00DA7DCC">
      <w:r>
        <w:t xml:space="preserve">                                                                                                          </w:t>
      </w:r>
      <w:r>
        <w:t xml:space="preserve"> </w:t>
      </w:r>
      <w:r>
        <w:t>Kajal Kailas Ghule</w:t>
      </w:r>
    </w:p>
    <w:p w14:paraId="0A2F17CD" w14:textId="648C16AC" w:rsidR="00DA7DCC" w:rsidRDefault="00DA7DCC" w:rsidP="00DA7DCC">
      <w:r>
        <w:t xml:space="preserve">                                                                                                           Ganesh </w:t>
      </w:r>
      <w:proofErr w:type="spellStart"/>
      <w:r>
        <w:t>Navanath</w:t>
      </w:r>
      <w:proofErr w:type="spellEnd"/>
      <w:r>
        <w:t xml:space="preserve"> Shinde</w:t>
      </w:r>
    </w:p>
    <w:p w14:paraId="4BB0CF44" w14:textId="63336CF5" w:rsidR="00DA7DCC" w:rsidRDefault="00DA7DCC" w:rsidP="00DA7DCC">
      <w:r>
        <w:t xml:space="preserve">                                                                                                           Tejas Sanjay </w:t>
      </w:r>
      <w:proofErr w:type="spellStart"/>
      <w:r>
        <w:t>Lakade</w:t>
      </w:r>
      <w:proofErr w:type="spellEnd"/>
    </w:p>
    <w:p w14:paraId="53F34471" w14:textId="7C2CEBC3" w:rsidR="00DA7DCC" w:rsidRDefault="00DA7DCC" w:rsidP="00DA7DCC">
      <w:r>
        <w:tab/>
      </w:r>
      <w:r>
        <w:tab/>
      </w:r>
      <w:r>
        <w:tab/>
      </w:r>
      <w:r>
        <w:tab/>
      </w:r>
      <w:r>
        <w:tab/>
      </w:r>
      <w:r>
        <w:tab/>
      </w:r>
      <w:r>
        <w:tab/>
      </w:r>
      <w:r>
        <w:tab/>
      </w:r>
    </w:p>
    <w:p w14:paraId="1F1611D0" w14:textId="77777777" w:rsidR="00DA7DCC" w:rsidRDefault="00DA7DCC" w:rsidP="00DA7DCC"/>
    <w:p w14:paraId="590C3B98" w14:textId="56ECF254" w:rsidR="00DA7DCC" w:rsidRDefault="00DA7DCC" w:rsidP="00DA7DCC">
      <w:r>
        <w:t xml:space="preserve">                                                                                                            </w:t>
      </w:r>
      <w:r>
        <w:t>DAC Sep 22 Batch,</w:t>
      </w:r>
    </w:p>
    <w:p w14:paraId="45571288" w14:textId="7991C55C" w:rsidR="00DA7DCC" w:rsidRDefault="00DA7DCC" w:rsidP="00DA7DCC">
      <w:r>
        <w:tab/>
      </w:r>
      <w:r>
        <w:tab/>
      </w:r>
      <w:r>
        <w:tab/>
      </w:r>
      <w:r>
        <w:tab/>
      </w:r>
      <w:r>
        <w:tab/>
      </w:r>
      <w:r>
        <w:tab/>
      </w:r>
      <w:r>
        <w:tab/>
      </w:r>
      <w:r>
        <w:tab/>
      </w:r>
      <w:r>
        <w:t xml:space="preserve">            </w:t>
      </w:r>
      <w:r>
        <w:t>SIIT Pune</w:t>
      </w:r>
    </w:p>
    <w:p w14:paraId="386EBCDB" w14:textId="788BFB6B" w:rsidR="00DA7DCC" w:rsidRDefault="00DA7DCC" w:rsidP="00DA7DCC"/>
    <w:p w14:paraId="2D3941D1" w14:textId="089EB1D7" w:rsidR="00DA7DCC" w:rsidRDefault="00DA7DCC" w:rsidP="00DA7DCC"/>
    <w:p w14:paraId="4B194073" w14:textId="22CA5039" w:rsidR="00DA7DCC" w:rsidRDefault="00DA7DCC" w:rsidP="00DA7DCC"/>
    <w:p w14:paraId="46746962" w14:textId="7AFBA3CC" w:rsidR="00DA7DCC" w:rsidRDefault="00DA7DCC" w:rsidP="00DA7DCC"/>
    <w:p w14:paraId="22C7C917" w14:textId="657A341F" w:rsidR="00DA7DCC" w:rsidRDefault="00DA7DCC" w:rsidP="00DA7DCC"/>
    <w:p w14:paraId="1C2E6F04" w14:textId="3C65B98E" w:rsidR="00DA7DCC" w:rsidRDefault="00DA7DCC" w:rsidP="00DA7DCC"/>
    <w:p w14:paraId="258C52E8" w14:textId="13554B5A" w:rsidR="00DA7DCC" w:rsidRDefault="00DA7DCC" w:rsidP="00DA7DCC"/>
    <w:p w14:paraId="4A387098" w14:textId="72445A32" w:rsidR="00DA7DCC" w:rsidRDefault="00DA7DCC" w:rsidP="00DA7DCC"/>
    <w:p w14:paraId="43452E58" w14:textId="500FBB50" w:rsidR="00DA7DCC" w:rsidRDefault="00DA7DCC" w:rsidP="00DA7DCC"/>
    <w:p w14:paraId="0691C1A2" w14:textId="20BE27F7" w:rsidR="00DA7DCC" w:rsidRDefault="00DA7DCC" w:rsidP="00DA7DCC"/>
    <w:p w14:paraId="3A0FE67A" w14:textId="0F09B58F" w:rsidR="00DA7DCC" w:rsidRDefault="00DA7DCC" w:rsidP="00DA7DCC"/>
    <w:p w14:paraId="0286DD42" w14:textId="0AE2EA32" w:rsidR="00DA7DCC" w:rsidRDefault="00DA7DCC" w:rsidP="00DA7DCC"/>
    <w:p w14:paraId="3E3F4301" w14:textId="1BFA48BC" w:rsidR="00DA7DCC" w:rsidRDefault="00DA7DCC" w:rsidP="00DA7DCC"/>
    <w:p w14:paraId="6BC51482" w14:textId="02B0B29F" w:rsidR="00DA7DCC" w:rsidRDefault="00DA7DCC" w:rsidP="00DA7DCC"/>
    <w:p w14:paraId="4FC126BF" w14:textId="3FF854F1" w:rsidR="00DA7DCC" w:rsidRDefault="00DA7DCC" w:rsidP="00DA7DCC"/>
    <w:p w14:paraId="34DF6D14" w14:textId="7A6875B3" w:rsidR="00DA7DCC" w:rsidRDefault="00DA7DCC" w:rsidP="00DA7DCC"/>
    <w:p w14:paraId="14784147" w14:textId="646CEDF9" w:rsidR="00DA7DCC" w:rsidRDefault="00DA7DCC" w:rsidP="00DA7DCC"/>
    <w:p w14:paraId="41F2579A" w14:textId="0917893D" w:rsidR="00DA7DCC" w:rsidRDefault="00DA7DCC" w:rsidP="00DA7DCC"/>
    <w:p w14:paraId="66F897EA" w14:textId="77777777" w:rsidR="00DA7DCC" w:rsidRDefault="00DA7DCC" w:rsidP="00DA7DCC"/>
    <w:p w14:paraId="0B4FE20C" w14:textId="77777777" w:rsidR="00DA7DCC" w:rsidRDefault="00DA7DCC" w:rsidP="00DA7DCC"/>
    <w:p w14:paraId="0ED3B937" w14:textId="77777777" w:rsidR="00DA7DCC" w:rsidRDefault="00DA7DCC" w:rsidP="00DA7DCC">
      <w:pPr>
        <w:pStyle w:val="Heading1"/>
        <w:numPr>
          <w:ilvl w:val="0"/>
          <w:numId w:val="6"/>
        </w:numPr>
      </w:pPr>
      <w:r>
        <w:lastRenderedPageBreak/>
        <w:t xml:space="preserve"> </w:t>
      </w:r>
      <w:r>
        <w:rPr>
          <w:i w:val="0"/>
          <w:iCs w:val="0"/>
          <w:sz w:val="28"/>
          <w:u w:val="none"/>
        </w:rPr>
        <w:t>INTRODUCTION TO PROJECT</w:t>
      </w:r>
    </w:p>
    <w:p w14:paraId="6B7538E3" w14:textId="14CFE696" w:rsidR="00DA7DCC" w:rsidRDefault="00DA7DCC" w:rsidP="00DA7DCC">
      <w:pPr>
        <w:jc w:val="both"/>
        <w:rPr>
          <w:sz w:val="20"/>
          <w:lang w:val="en-IN"/>
        </w:rPr>
      </w:pPr>
      <w:r>
        <w:rPr>
          <w:noProof/>
          <w:lang w:val="en-IN" w:eastAsia="en-IN"/>
        </w:rPr>
        <mc:AlternateContent>
          <mc:Choice Requires="wps">
            <w:drawing>
              <wp:anchor distT="4294967295" distB="4294967295" distL="114300" distR="114300" simplePos="0" relativeHeight="251668480" behindDoc="0" locked="0" layoutInCell="1" allowOverlap="1" wp14:anchorId="09A4501A" wp14:editId="2DCC61C7">
                <wp:simplePos x="0" y="0"/>
                <wp:positionH relativeFrom="column">
                  <wp:posOffset>228600</wp:posOffset>
                </wp:positionH>
                <wp:positionV relativeFrom="paragraph">
                  <wp:posOffset>24129</wp:posOffset>
                </wp:positionV>
                <wp:extent cx="5257800" cy="0"/>
                <wp:effectExtent l="38100" t="38100" r="57150" b="571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622E181" id="Straight Connector 11"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pt,1.9pt" to="6in,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" strokeweight="1.59mm">
                <v:stroke joinstyle="miter" endcap="square"/>
              </v:line>
            </w:pict>
          </mc:Fallback>
        </mc:AlternateContent>
      </w:r>
    </w:p>
    <w:p w14:paraId="0B14485D" w14:textId="77777777" w:rsidR="00DA7DCC" w:rsidRDefault="00DA7DCC" w:rsidP="00DA7DCC">
      <w:pPr>
        <w:shd w:val="clear" w:color="auto" w:fill="FFFFFF"/>
        <w:spacing w:line="360" w:lineRule="auto"/>
        <w:jc w:val="both"/>
      </w:pPr>
    </w:p>
    <w:p w14:paraId="2428E0D8" w14:textId="77777777" w:rsidR="00DA7DCC" w:rsidRDefault="00DA7DCC" w:rsidP="00DA7DCC">
      <w:pPr>
        <w:shd w:val="clear" w:color="auto" w:fill="FFFFFF"/>
        <w:spacing w:line="360" w:lineRule="auto"/>
        <w:jc w:val="both"/>
      </w:pPr>
      <w:r>
        <w:tab/>
      </w:r>
      <w:r>
        <w:tab/>
      </w:r>
      <w:r w:rsidRPr="0079364D">
        <w:t xml:space="preserve">The web based </w:t>
      </w:r>
      <w:r>
        <w:t>“Online Examination</w:t>
      </w:r>
      <w:r w:rsidRPr="0079364D">
        <w:t xml:space="preserve"> </w:t>
      </w:r>
      <w:r>
        <w:t>Portal”</w:t>
      </w:r>
      <w:r w:rsidRPr="0079364D">
        <w:t xml:space="preserve"> project is an attempt to </w:t>
      </w:r>
      <w:r w:rsidRPr="00C63A89">
        <w:rPr>
          <w:iCs/>
        </w:rPr>
        <w:t>stimulate</w:t>
      </w:r>
      <w:r>
        <w:rPr>
          <w:iCs/>
        </w:rPr>
        <w:t xml:space="preserve"> </w:t>
      </w:r>
      <w:r w:rsidRPr="0079364D">
        <w:t xml:space="preserve">the basic concepts of </w:t>
      </w:r>
      <w:r>
        <w:t>Examination Conduction</w:t>
      </w:r>
      <w:r w:rsidRPr="0079364D">
        <w:t>. The system enables the</w:t>
      </w:r>
      <w:r>
        <w:t xml:space="preserve"> candidate </w:t>
      </w:r>
      <w:r w:rsidRPr="0079364D">
        <w:t xml:space="preserve">to do the things such as search for </w:t>
      </w:r>
      <w:r>
        <w:t>Company as per job preference</w:t>
      </w:r>
      <w:r w:rsidRPr="0079364D">
        <w:t xml:space="preserve"> </w:t>
      </w:r>
      <w:r>
        <w:t>and can give exam scheduled by Company for which the candidate has applied.</w:t>
      </w:r>
      <w:r w:rsidRPr="0079364D">
        <w:t xml:space="preserve"> </w:t>
      </w:r>
      <w:r>
        <w:t>Companies can post a job as per their requirements.</w:t>
      </w:r>
      <w:r w:rsidRPr="0079364D">
        <w:t xml:space="preserve"> </w:t>
      </w:r>
    </w:p>
    <w:p w14:paraId="4F4675C4" w14:textId="77777777" w:rsidR="00DA7DCC" w:rsidRDefault="00DA7DCC" w:rsidP="00DA7DCC">
      <w:pPr>
        <w:shd w:val="clear" w:color="auto" w:fill="FFFFFF"/>
        <w:spacing w:line="360" w:lineRule="auto"/>
        <w:jc w:val="both"/>
      </w:pPr>
      <w:r>
        <w:tab/>
      </w:r>
      <w:r>
        <w:tab/>
        <w:t>The system provides Candidates a Quick Search facility that provides them details of the jobs posted by companies and list of candidates applied for the job to the companies. To apply and post job you need to login into your account.</w:t>
      </w:r>
    </w:p>
    <w:p w14:paraId="5D20BBFD" w14:textId="77777777" w:rsidR="00DA7DCC" w:rsidRDefault="00DA7DCC" w:rsidP="00DA7DCC">
      <w:pPr>
        <w:shd w:val="clear" w:color="auto" w:fill="FFFFFF"/>
        <w:spacing w:line="360" w:lineRule="auto"/>
        <w:ind w:firstLine="1440"/>
        <w:jc w:val="both"/>
      </w:pPr>
      <w:r w:rsidRPr="0079364D">
        <w:t xml:space="preserve">The system allows the </w:t>
      </w:r>
      <w:r>
        <w:t>Company</w:t>
      </w:r>
      <w:r w:rsidRPr="0079364D">
        <w:t xml:space="preserve"> to se</w:t>
      </w:r>
      <w:r>
        <w:t>nd an email</w:t>
      </w:r>
      <w:r w:rsidRPr="0079364D">
        <w:t xml:space="preserve"> </w:t>
      </w:r>
      <w:r>
        <w:t>to candidates that have applied for their job regarding their selection for the examination and the scheduled Date &amp; time of the exam</w:t>
      </w:r>
      <w:r w:rsidRPr="0079364D">
        <w:t xml:space="preserve">. The system </w:t>
      </w:r>
      <w:r>
        <w:t xml:space="preserve">will </w:t>
      </w:r>
      <w:r w:rsidRPr="0079364D">
        <w:t xml:space="preserve">display all the </w:t>
      </w:r>
      <w:r>
        <w:t>candidates and companies to each other</w:t>
      </w:r>
      <w:r w:rsidRPr="0079364D">
        <w:t>.</w:t>
      </w:r>
    </w:p>
    <w:p w14:paraId="4BD8C64E" w14:textId="77777777" w:rsidR="00DA7DCC" w:rsidRDefault="00DA7DCC" w:rsidP="00DA7DCC">
      <w:pPr>
        <w:shd w:val="clear" w:color="auto" w:fill="FFFFFF"/>
        <w:spacing w:line="360" w:lineRule="auto"/>
        <w:ind w:firstLine="1440"/>
        <w:jc w:val="both"/>
      </w:pPr>
      <w:r>
        <w:t xml:space="preserve">Here we provided quick </w:t>
      </w:r>
      <w:r w:rsidRPr="0079364D">
        <w:t>search</w:t>
      </w:r>
      <w:r>
        <w:t xml:space="preserve"> facility which</w:t>
      </w:r>
      <w:r w:rsidRPr="0079364D">
        <w:t xml:space="preserve"> display</w:t>
      </w:r>
      <w:r>
        <w:t>s</w:t>
      </w:r>
      <w:r w:rsidRPr="0079364D">
        <w:t xml:space="preserve"> </w:t>
      </w:r>
      <w:r>
        <w:t>number of vacancies a</w:t>
      </w:r>
      <w:r w:rsidRPr="0079364D">
        <w:t xml:space="preserve">vailable </w:t>
      </w:r>
      <w:r>
        <w:t>for particular company and for particular job</w:t>
      </w:r>
      <w:r w:rsidRPr="0079364D">
        <w:t xml:space="preserve">. </w:t>
      </w:r>
      <w:r>
        <w:t>Based on vacancies and requirements the candidates can apply for the company.</w:t>
      </w:r>
    </w:p>
    <w:p w14:paraId="563C7FAB" w14:textId="77777777" w:rsidR="00DA7DCC" w:rsidRPr="00EB2214" w:rsidRDefault="00DA7DCC" w:rsidP="00DA7DCC">
      <w:pPr>
        <w:shd w:val="clear" w:color="auto" w:fill="FFFFFF"/>
        <w:spacing w:line="360" w:lineRule="auto"/>
        <w:ind w:firstLine="1440"/>
        <w:jc w:val="both"/>
      </w:pPr>
      <w:r>
        <w:t>Company will check for the candidates applied for the job they have posted. They will notify all Candidates regarding the update about the scheduling of exam, Company will conduct the exam and the candidates will appear for the exam. Based on the candidate’s performance in the examination the further decision will be taken by the company regarding their recruitment of the candidates.</w:t>
      </w:r>
    </w:p>
    <w:p w14:paraId="69FA9B16" w14:textId="77777777" w:rsidR="00DA7DCC" w:rsidRDefault="00DA7DCC" w:rsidP="00DA7DCC"/>
    <w:p w14:paraId="4E1C7E46" w14:textId="77777777" w:rsidR="00DA7DCC" w:rsidRDefault="00DA7DCC" w:rsidP="00DA7DCC">
      <w:pPr>
        <w:ind w:left="360"/>
        <w:rPr>
          <w:rFonts w:ascii="Arial" w:eastAsia="Arial Unicode MS" w:hAnsi="Arial" w:cs="Arial Unicode MS"/>
          <w:b/>
          <w:bCs/>
          <w:color w:val="000000"/>
          <w:sz w:val="22"/>
          <w:szCs w:val="22"/>
        </w:rPr>
      </w:pPr>
    </w:p>
    <w:p w14:paraId="362510C2" w14:textId="77777777" w:rsidR="00DA7DCC" w:rsidRDefault="00DA7DCC" w:rsidP="00DA7DCC">
      <w:pPr>
        <w:ind w:left="360"/>
        <w:rPr>
          <w:rFonts w:ascii="Arial" w:eastAsia="Arial Unicode MS" w:hAnsi="Arial" w:cs="Arial Unicode MS"/>
          <w:b/>
          <w:bCs/>
          <w:color w:val="000000"/>
          <w:sz w:val="22"/>
          <w:szCs w:val="22"/>
        </w:rPr>
      </w:pPr>
    </w:p>
    <w:p w14:paraId="4700A756" w14:textId="77777777" w:rsidR="00DA7DCC" w:rsidRDefault="00DA7DCC" w:rsidP="00DA7DCC">
      <w:pPr>
        <w:ind w:left="360"/>
        <w:rPr>
          <w:rFonts w:ascii="Arial" w:eastAsia="Arial Unicode MS" w:hAnsi="Arial" w:cs="Arial Unicode MS"/>
          <w:b/>
          <w:bCs/>
          <w:color w:val="000000"/>
          <w:sz w:val="22"/>
          <w:szCs w:val="22"/>
        </w:rPr>
      </w:pPr>
    </w:p>
    <w:p w14:paraId="7F20654E" w14:textId="77777777" w:rsidR="00DA7DCC" w:rsidRDefault="00DA7DCC" w:rsidP="00DA7DCC">
      <w:pPr>
        <w:ind w:left="360"/>
        <w:rPr>
          <w:rFonts w:ascii="Arial" w:eastAsia="Arial Unicode MS" w:hAnsi="Arial" w:cs="Arial Unicode MS"/>
          <w:b/>
          <w:bCs/>
          <w:color w:val="000000"/>
          <w:sz w:val="22"/>
          <w:szCs w:val="22"/>
        </w:rPr>
      </w:pPr>
    </w:p>
    <w:p w14:paraId="18DB6417" w14:textId="77777777" w:rsidR="00DA7DCC" w:rsidRDefault="00DA7DCC" w:rsidP="00DA7DCC">
      <w:pPr>
        <w:ind w:left="360"/>
        <w:rPr>
          <w:rFonts w:ascii="Arial" w:eastAsia="Arial Unicode MS" w:hAnsi="Arial" w:cs="Arial Unicode MS"/>
          <w:b/>
          <w:bCs/>
          <w:color w:val="000000"/>
          <w:sz w:val="22"/>
          <w:szCs w:val="22"/>
        </w:rPr>
      </w:pPr>
    </w:p>
    <w:p w14:paraId="339B787C" w14:textId="77777777" w:rsidR="00DA7DCC" w:rsidRDefault="00DA7DCC" w:rsidP="00DA7DCC">
      <w:pPr>
        <w:ind w:left="360"/>
        <w:rPr>
          <w:rFonts w:ascii="Arial" w:eastAsia="Arial Unicode MS" w:hAnsi="Arial" w:cs="Arial Unicode MS"/>
          <w:b/>
          <w:bCs/>
          <w:color w:val="000000"/>
          <w:sz w:val="22"/>
          <w:szCs w:val="22"/>
        </w:rPr>
      </w:pPr>
    </w:p>
    <w:p w14:paraId="6E69F460" w14:textId="77777777" w:rsidR="00DA7DCC" w:rsidRDefault="00DA7DCC" w:rsidP="00DA7DCC">
      <w:pPr>
        <w:ind w:left="360"/>
        <w:rPr>
          <w:rFonts w:ascii="Arial" w:eastAsia="Arial Unicode MS" w:hAnsi="Arial" w:cs="Arial Unicode MS"/>
          <w:b/>
          <w:bCs/>
          <w:color w:val="000000"/>
          <w:sz w:val="22"/>
          <w:szCs w:val="22"/>
        </w:rPr>
      </w:pPr>
    </w:p>
    <w:p w14:paraId="71D10414" w14:textId="77777777" w:rsidR="00DA7DCC" w:rsidRDefault="00DA7DCC" w:rsidP="00DA7DCC">
      <w:pPr>
        <w:ind w:left="360"/>
        <w:rPr>
          <w:rFonts w:ascii="Arial" w:eastAsia="Arial Unicode MS" w:hAnsi="Arial" w:cs="Arial Unicode MS"/>
          <w:b/>
          <w:bCs/>
          <w:color w:val="000000"/>
          <w:sz w:val="22"/>
          <w:szCs w:val="22"/>
        </w:rPr>
      </w:pPr>
    </w:p>
    <w:p w14:paraId="7A96612F" w14:textId="77777777" w:rsidR="00DA7DCC" w:rsidRDefault="00DA7DCC" w:rsidP="00DA7DCC">
      <w:pPr>
        <w:ind w:left="360"/>
        <w:rPr>
          <w:rFonts w:ascii="Arial" w:eastAsia="Arial Unicode MS" w:hAnsi="Arial" w:cs="Arial Unicode MS"/>
          <w:b/>
          <w:bCs/>
          <w:color w:val="000000"/>
          <w:sz w:val="22"/>
          <w:szCs w:val="22"/>
        </w:rPr>
      </w:pPr>
    </w:p>
    <w:p w14:paraId="761B33E5" w14:textId="77777777" w:rsidR="00DA7DCC" w:rsidRDefault="00DA7DCC" w:rsidP="00DA7DCC">
      <w:pPr>
        <w:ind w:left="360"/>
        <w:rPr>
          <w:rFonts w:ascii="Arial" w:eastAsia="Arial Unicode MS" w:hAnsi="Arial" w:cs="Arial Unicode MS"/>
          <w:b/>
          <w:bCs/>
          <w:color w:val="000000"/>
          <w:sz w:val="22"/>
          <w:szCs w:val="22"/>
        </w:rPr>
      </w:pPr>
    </w:p>
    <w:p w14:paraId="0CA2C0B8" w14:textId="77777777" w:rsidR="00DA7DCC" w:rsidRDefault="00DA7DCC" w:rsidP="00DA7DCC">
      <w:pPr>
        <w:ind w:left="360"/>
        <w:rPr>
          <w:rFonts w:ascii="Arial" w:eastAsia="Arial Unicode MS" w:hAnsi="Arial" w:cs="Arial Unicode MS"/>
          <w:b/>
          <w:bCs/>
          <w:color w:val="000000"/>
          <w:sz w:val="22"/>
          <w:szCs w:val="22"/>
        </w:rPr>
      </w:pPr>
    </w:p>
    <w:p w14:paraId="5AC8154E" w14:textId="77777777" w:rsidR="00DA7DCC" w:rsidRDefault="00DA7DCC" w:rsidP="00DA7DCC">
      <w:pPr>
        <w:ind w:left="360"/>
        <w:rPr>
          <w:rFonts w:ascii="Arial" w:eastAsia="Arial Unicode MS" w:hAnsi="Arial" w:cs="Arial Unicode MS"/>
          <w:b/>
          <w:bCs/>
          <w:color w:val="000000"/>
          <w:sz w:val="22"/>
          <w:szCs w:val="22"/>
        </w:rPr>
      </w:pPr>
    </w:p>
    <w:p w14:paraId="48E62F98" w14:textId="77777777" w:rsidR="00DA7DCC" w:rsidRDefault="00DA7DCC" w:rsidP="00DA7DCC">
      <w:pPr>
        <w:ind w:left="360"/>
        <w:rPr>
          <w:rFonts w:ascii="Arial" w:eastAsia="Arial Unicode MS" w:hAnsi="Arial" w:cs="Arial Unicode MS"/>
          <w:b/>
          <w:bCs/>
          <w:color w:val="000000"/>
          <w:sz w:val="22"/>
          <w:szCs w:val="22"/>
        </w:rPr>
      </w:pPr>
    </w:p>
    <w:p w14:paraId="41BCC764" w14:textId="77777777" w:rsidR="00DA7DCC" w:rsidRDefault="00DA7DCC" w:rsidP="00DA7DCC">
      <w:pPr>
        <w:ind w:left="360"/>
        <w:rPr>
          <w:rFonts w:ascii="Arial" w:eastAsia="Arial Unicode MS" w:hAnsi="Arial" w:cs="Arial Unicode MS"/>
          <w:b/>
          <w:bCs/>
          <w:color w:val="000000"/>
          <w:sz w:val="22"/>
          <w:szCs w:val="22"/>
        </w:rPr>
      </w:pPr>
    </w:p>
    <w:p w14:paraId="023A13C2" w14:textId="77777777" w:rsidR="00DA7DCC" w:rsidRDefault="00DA7DCC" w:rsidP="00DA7DCC">
      <w:pPr>
        <w:ind w:left="360"/>
        <w:rPr>
          <w:rFonts w:ascii="Arial" w:eastAsia="Arial Unicode MS" w:hAnsi="Arial" w:cs="Arial Unicode MS"/>
          <w:b/>
          <w:bCs/>
          <w:color w:val="000000"/>
          <w:sz w:val="22"/>
          <w:szCs w:val="22"/>
        </w:rPr>
      </w:pPr>
    </w:p>
    <w:p w14:paraId="0914B772" w14:textId="77777777" w:rsidR="00DA7DCC" w:rsidRDefault="00DA7DCC" w:rsidP="00DA7DCC">
      <w:pPr>
        <w:ind w:left="360"/>
        <w:rPr>
          <w:rFonts w:ascii="Arial" w:eastAsia="Arial Unicode MS" w:hAnsi="Arial" w:cs="Arial Unicode MS"/>
          <w:b/>
          <w:bCs/>
          <w:color w:val="000000"/>
          <w:sz w:val="22"/>
          <w:szCs w:val="22"/>
        </w:rPr>
      </w:pPr>
    </w:p>
    <w:p w14:paraId="7ACE4C35" w14:textId="77777777" w:rsidR="00DA7DCC" w:rsidRDefault="00DA7DCC" w:rsidP="00DA7DCC">
      <w:pPr>
        <w:ind w:left="360"/>
        <w:rPr>
          <w:rFonts w:ascii="Arial" w:eastAsia="Arial Unicode MS" w:hAnsi="Arial" w:cs="Arial Unicode MS"/>
          <w:b/>
          <w:bCs/>
          <w:color w:val="000000"/>
          <w:sz w:val="22"/>
          <w:szCs w:val="22"/>
        </w:rPr>
      </w:pPr>
    </w:p>
    <w:p w14:paraId="574E7C23" w14:textId="77777777" w:rsidR="00DA7DCC" w:rsidRDefault="00DA7DCC" w:rsidP="00DA7DCC">
      <w:pPr>
        <w:ind w:left="360"/>
        <w:rPr>
          <w:rFonts w:ascii="Arial" w:eastAsia="Arial Unicode MS" w:hAnsi="Arial" w:cs="Arial Unicode MS"/>
          <w:b/>
          <w:bCs/>
          <w:color w:val="000000"/>
          <w:sz w:val="22"/>
          <w:szCs w:val="22"/>
        </w:rPr>
      </w:pPr>
    </w:p>
    <w:p w14:paraId="78FD352F" w14:textId="77777777" w:rsidR="00DA7DCC" w:rsidRDefault="00DA7DCC" w:rsidP="00DA7DCC">
      <w:pPr>
        <w:ind w:left="360"/>
        <w:rPr>
          <w:rFonts w:ascii="Arial" w:eastAsia="Arial Unicode MS" w:hAnsi="Arial" w:cs="Arial Unicode MS"/>
          <w:b/>
          <w:bCs/>
          <w:color w:val="000000"/>
          <w:sz w:val="22"/>
          <w:szCs w:val="22"/>
        </w:rPr>
      </w:pPr>
    </w:p>
    <w:p w14:paraId="24EE508D" w14:textId="77777777" w:rsidR="00DA7DCC" w:rsidRDefault="00DA7DCC" w:rsidP="00DA7DCC">
      <w:pPr>
        <w:ind w:left="360"/>
        <w:rPr>
          <w:rFonts w:ascii="Arial" w:eastAsia="Arial Unicode MS" w:hAnsi="Arial" w:cs="Arial Unicode MS"/>
          <w:b/>
          <w:bCs/>
          <w:color w:val="000000"/>
          <w:sz w:val="22"/>
          <w:szCs w:val="22"/>
        </w:rPr>
      </w:pPr>
    </w:p>
    <w:p w14:paraId="6594EA17" w14:textId="77777777" w:rsidR="00DA7DCC" w:rsidRDefault="00DA7DCC" w:rsidP="00DA7DCC">
      <w:r>
        <w:rPr>
          <w:b/>
          <w:bCs/>
          <w:sz w:val="28"/>
        </w:rPr>
        <w:t>2.REQUIREMENTS</w:t>
      </w:r>
    </w:p>
    <w:p w14:paraId="1CE56F64" w14:textId="46A9E7CF" w:rsidR="00DA7DCC" w:rsidRPr="00BB0AC5" w:rsidRDefault="00DA7DCC" w:rsidP="00DA7DCC">
      <w:pPr>
        <w:ind w:left="360"/>
        <w:jc w:val="both"/>
        <w:rPr>
          <w:b/>
          <w:bCs/>
          <w:sz w:val="20"/>
          <w:lang w:val="en-IN"/>
        </w:rPr>
      </w:pPr>
      <w:r>
        <w:rPr>
          <w:noProof/>
          <w:lang w:val="en-IN" w:eastAsia="en-IN"/>
        </w:rPr>
        <mc:AlternateContent>
          <mc:Choice Requires="wps">
            <w:drawing>
              <wp:anchor distT="4294967295" distB="4294967295" distL="114300" distR="114300" simplePos="0" relativeHeight="251665408" behindDoc="0" locked="0" layoutInCell="1" allowOverlap="1" wp14:anchorId="7FA1ADF0" wp14:editId="474BEC02">
                <wp:simplePos x="0" y="0"/>
                <wp:positionH relativeFrom="column">
                  <wp:posOffset>-8890</wp:posOffset>
                </wp:positionH>
                <wp:positionV relativeFrom="paragraph">
                  <wp:posOffset>24129</wp:posOffset>
                </wp:positionV>
                <wp:extent cx="5257800" cy="0"/>
                <wp:effectExtent l="38100" t="38100" r="57150" b="571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C812476" id="Straight Connector 10"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pt,1.9pt" to="413.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" strokeweight="1.59mm">
                <v:stroke joinstyle="miter" endcap="square"/>
              </v:line>
            </w:pict>
          </mc:Fallback>
        </mc:AlternateContent>
      </w:r>
    </w:p>
    <w:p w14:paraId="28EF0C8C" w14:textId="77777777" w:rsidR="00DA7DCC" w:rsidRDefault="00DA7DCC" w:rsidP="00DA7DCC">
      <w:pPr>
        <w:jc w:val="both"/>
        <w:rPr>
          <w:b/>
          <w:bCs/>
        </w:rPr>
      </w:pPr>
      <w:r>
        <w:rPr>
          <w:b/>
          <w:bCs/>
        </w:rPr>
        <w:t>2.1 FUNCTIONAL REQUIREMENTS</w:t>
      </w:r>
    </w:p>
    <w:p w14:paraId="75C119B1" w14:textId="77777777" w:rsidR="00DA7DCC" w:rsidRDefault="00DA7DCC" w:rsidP="00DA7DCC">
      <w:pPr>
        <w:jc w:val="both"/>
        <w:rPr>
          <w:b/>
          <w:bCs/>
        </w:rPr>
      </w:pPr>
    </w:p>
    <w:p w14:paraId="0C039C68" w14:textId="77777777" w:rsidR="00DA7DCC" w:rsidRDefault="00DA7DCC" w:rsidP="00DA7DCC">
      <w:pPr>
        <w:jc w:val="both"/>
        <w:rPr>
          <w:b/>
          <w:bCs/>
        </w:rPr>
      </w:pPr>
    </w:p>
    <w:p w14:paraId="0193F410" w14:textId="77777777" w:rsidR="00DA7DCC" w:rsidRDefault="00DA7DCC" w:rsidP="00DA7DCC">
      <w:pPr>
        <w:jc w:val="both"/>
      </w:pPr>
    </w:p>
    <w:p w14:paraId="2406B8B8" w14:textId="77777777" w:rsidR="00DA7DCC" w:rsidRDefault="00DA7DCC" w:rsidP="00DA7DCC">
      <w:pPr>
        <w:spacing w:line="360" w:lineRule="auto"/>
        <w:rPr>
          <w:b/>
        </w:rPr>
      </w:pPr>
      <w:r>
        <w:rPr>
          <w:noProof/>
        </w:rPr>
        <w:drawing>
          <wp:inline distT="0" distB="0" distL="0" distR="0" wp14:anchorId="2423C89F" wp14:editId="0BD43709">
            <wp:extent cx="5485765" cy="50015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23852" cy="5036226"/>
                    </a:xfrm>
                    <a:prstGeom prst="rect">
                      <a:avLst/>
                    </a:prstGeom>
                    <a:noFill/>
                    <a:ln>
                      <a:noFill/>
                    </a:ln>
                  </pic:spPr>
                </pic:pic>
              </a:graphicData>
            </a:graphic>
          </wp:inline>
        </w:drawing>
      </w:r>
    </w:p>
    <w:p w14:paraId="30E93972" w14:textId="77777777" w:rsidR="00DA7DCC" w:rsidRDefault="00DA7DCC" w:rsidP="00DA7DCC">
      <w:pPr>
        <w:spacing w:line="360" w:lineRule="auto"/>
        <w:rPr>
          <w:b/>
        </w:rPr>
      </w:pPr>
      <w:r w:rsidRPr="00112291">
        <w:rPr>
          <w:b/>
        </w:rPr>
        <w:t>2</w:t>
      </w:r>
      <w:r>
        <w:rPr>
          <w:b/>
        </w:rPr>
        <w:t xml:space="preserve">.1 </w:t>
      </w:r>
      <w:r>
        <w:rPr>
          <w:b/>
        </w:rPr>
        <w:tab/>
        <w:t>User</w:t>
      </w:r>
    </w:p>
    <w:p w14:paraId="7E4D9E25" w14:textId="77777777" w:rsidR="00DA7DCC" w:rsidRDefault="00DA7DCC" w:rsidP="00DA7DCC">
      <w:pPr>
        <w:spacing w:line="360" w:lineRule="auto"/>
        <w:rPr>
          <w:b/>
        </w:rPr>
      </w:pPr>
    </w:p>
    <w:p w14:paraId="02B8DDD4" w14:textId="77777777" w:rsidR="00DA7DCC" w:rsidRPr="00112291" w:rsidRDefault="00DA7DCC" w:rsidP="00DA7DCC">
      <w:pPr>
        <w:spacing w:line="360" w:lineRule="auto"/>
        <w:rPr>
          <w:b/>
        </w:rPr>
      </w:pPr>
      <w:r w:rsidRPr="00112291">
        <w:tab/>
        <w:t xml:space="preserve">The </w:t>
      </w:r>
      <w:r>
        <w:t xml:space="preserve">Candidate and Company both will be </w:t>
      </w:r>
      <w:r w:rsidRPr="00112291">
        <w:t xml:space="preserve">called the ‘user’, will be presented with </w:t>
      </w:r>
      <w:r>
        <w:t>five</w:t>
      </w:r>
      <w:r w:rsidRPr="00112291">
        <w:t xml:space="preserve"> </w:t>
      </w:r>
      <w:r>
        <w:t xml:space="preserve">common </w:t>
      </w:r>
      <w:r w:rsidRPr="00112291">
        <w:t xml:space="preserve">choices by the system, as the first step in the interaction between </w:t>
      </w:r>
      <w:r>
        <w:t>System and them</w:t>
      </w:r>
      <w:r w:rsidRPr="00112291">
        <w:t xml:space="preserve">. A user can choose one of these and his choice would be governed by whether he is a </w:t>
      </w:r>
      <w:r>
        <w:t xml:space="preserve">registered as </w:t>
      </w:r>
      <w:r>
        <w:lastRenderedPageBreak/>
        <w:t>Candidate</w:t>
      </w:r>
      <w:r w:rsidRPr="00112291">
        <w:t xml:space="preserve"> or </w:t>
      </w:r>
      <w:r>
        <w:t>as a Company.</w:t>
      </w:r>
      <w:r w:rsidRPr="00112291">
        <w:t xml:space="preserve"> The terms ‘registered </w:t>
      </w:r>
      <w:r>
        <w:t>candidate</w:t>
      </w:r>
      <w:r w:rsidRPr="00112291">
        <w:t>’ and ‘</w:t>
      </w:r>
      <w:r>
        <w:t>registered company</w:t>
      </w:r>
      <w:r w:rsidRPr="00112291">
        <w:t>’ are described below.</w:t>
      </w:r>
    </w:p>
    <w:p w14:paraId="0922CAF0" w14:textId="77777777" w:rsidR="00DA7DCC" w:rsidRPr="00112291" w:rsidRDefault="00DA7DCC" w:rsidP="00DA7DCC">
      <w:pPr>
        <w:spacing w:line="360" w:lineRule="auto"/>
      </w:pPr>
      <w:r>
        <w:tab/>
      </w:r>
      <w:r w:rsidRPr="00112291">
        <w:t xml:space="preserve">A </w:t>
      </w:r>
      <w:r>
        <w:t xml:space="preserve">candidate who has applied for the job </w:t>
      </w:r>
      <w:r w:rsidRPr="00112291">
        <w:t>or</w:t>
      </w:r>
      <w:r>
        <w:t xml:space="preserve"> the company have already posted a job or conducted an exam regarding the recruitment</w:t>
      </w:r>
      <w:r w:rsidRPr="00112291">
        <w:t xml:space="preserve"> earlier would have been</w:t>
      </w:r>
      <w:r>
        <w:t xml:space="preserve"> given a user id and a password</w:t>
      </w:r>
      <w:r w:rsidRPr="00112291">
        <w:t xml:space="preserve">. This ‘personal information’ would be henceforth referred to as ‘profile’. Such a user with a profile in DB-user shall be called a ‘registered </w:t>
      </w:r>
      <w:r>
        <w:t>user</w:t>
      </w:r>
      <w:r w:rsidRPr="00112291">
        <w:t xml:space="preserve">’. </w:t>
      </w:r>
      <w:r>
        <w:t>A registered user can use the functioning by</w:t>
      </w:r>
      <w:r w:rsidRPr="00112291">
        <w:t xml:space="preserve"> logging into the system. </w:t>
      </w:r>
    </w:p>
    <w:p w14:paraId="16D00028" w14:textId="77777777" w:rsidR="00DA7DCC" w:rsidRPr="00112291" w:rsidRDefault="00DA7DCC" w:rsidP="00DA7DCC">
      <w:pPr>
        <w:spacing w:line="360" w:lineRule="auto"/>
        <w:ind w:firstLine="720"/>
      </w:pPr>
      <w:r w:rsidRPr="00112291">
        <w:t xml:space="preserve">A new user, on the other hand, would have to </w:t>
      </w:r>
      <w:r>
        <w:t>register</w:t>
      </w:r>
      <w:r w:rsidRPr="00112291">
        <w:t xml:space="preserve"> himself with the system by providing personal information</w:t>
      </w:r>
      <w:r>
        <w:t>, with help of this new us</w:t>
      </w:r>
      <w:r w:rsidRPr="00112291">
        <w:t xml:space="preserve">er </w:t>
      </w:r>
      <w:r>
        <w:t xml:space="preserve">will </w:t>
      </w:r>
      <w:r w:rsidRPr="00112291">
        <w:t xml:space="preserve">becomes a registered user. </w:t>
      </w:r>
    </w:p>
    <w:p w14:paraId="44A2B405" w14:textId="77777777" w:rsidR="00DA7DCC" w:rsidRDefault="00DA7DCC" w:rsidP="00DA7DCC">
      <w:pPr>
        <w:spacing w:line="360" w:lineRule="auto"/>
        <w:rPr>
          <w:b/>
          <w:bCs/>
        </w:rPr>
      </w:pPr>
    </w:p>
    <w:p w14:paraId="30E108EF" w14:textId="77777777" w:rsidR="00DA7DCC" w:rsidRDefault="00DA7DCC" w:rsidP="00DA7DCC">
      <w:pPr>
        <w:spacing w:line="360" w:lineRule="auto"/>
        <w:rPr>
          <w:b/>
          <w:bCs/>
        </w:rPr>
      </w:pPr>
      <w:r>
        <w:rPr>
          <w:b/>
          <w:bCs/>
        </w:rPr>
        <w:t>2</w:t>
      </w:r>
      <w:r w:rsidRPr="00112291">
        <w:rPr>
          <w:b/>
          <w:bCs/>
        </w:rPr>
        <w:t xml:space="preserve">.2 </w:t>
      </w:r>
      <w:r w:rsidRPr="00112291">
        <w:rPr>
          <w:b/>
          <w:bCs/>
        </w:rPr>
        <w:tab/>
        <w:t>Registration and creation of user profile</w:t>
      </w:r>
    </w:p>
    <w:p w14:paraId="44208434" w14:textId="77777777" w:rsidR="00DA7DCC" w:rsidRPr="00112291" w:rsidRDefault="00DA7DCC" w:rsidP="00DA7DCC">
      <w:pPr>
        <w:spacing w:line="360" w:lineRule="auto"/>
        <w:rPr>
          <w:b/>
          <w:bCs/>
        </w:rPr>
      </w:pPr>
      <w:r>
        <w:rPr>
          <w:b/>
          <w:bCs/>
        </w:rPr>
        <w:t xml:space="preserve"> </w:t>
      </w:r>
    </w:p>
    <w:p w14:paraId="2E7C8E64" w14:textId="77777777" w:rsidR="00DA7DCC" w:rsidRDefault="00DA7DCC" w:rsidP="00DA7DCC">
      <w:pPr>
        <w:spacing w:line="360" w:lineRule="auto"/>
        <w:ind w:left="360"/>
      </w:pPr>
      <w:r>
        <w:t xml:space="preserve">                                     </w:t>
      </w:r>
      <w:r w:rsidRPr="00112291">
        <w:t xml:space="preserve">The system shall require a user to register, in order to carry out </w:t>
      </w:r>
      <w:r>
        <w:t>the Exam and Job application functionalities</w:t>
      </w:r>
      <w:r w:rsidRPr="00112291">
        <w:t xml:space="preserve">. It will ask the user for the following information at the least – a user </w:t>
      </w:r>
      <w:r>
        <w:t>name</w:t>
      </w:r>
      <w:r w:rsidRPr="00112291">
        <w:t xml:space="preserve">, </w:t>
      </w:r>
      <w:r>
        <w:t>an address, a city, a state, a pin code, an Email, a Mobile No, a</w:t>
      </w:r>
      <w:r w:rsidRPr="00112291">
        <w:t xml:space="preserve"> password, </w:t>
      </w:r>
      <w:r>
        <w:t>a Confirm Password, Date of Birth, Gender, Highest Qualification – for the candidate. For company an additional detail such as Contact person, company website will be asked.</w:t>
      </w:r>
      <w:r w:rsidRPr="00112291">
        <w:t xml:space="preserve"> The system will </w:t>
      </w:r>
      <w:r>
        <w:t>ask user it’s role at the time of Registration as well</w:t>
      </w:r>
      <w:r w:rsidRPr="00112291">
        <w:t>.</w:t>
      </w:r>
    </w:p>
    <w:p w14:paraId="7B6F6173" w14:textId="77777777" w:rsidR="00DA7DCC" w:rsidRDefault="00DA7DCC" w:rsidP="00DA7DCC">
      <w:pPr>
        <w:spacing w:line="360" w:lineRule="auto"/>
        <w:ind w:left="360"/>
      </w:pPr>
      <w:r>
        <w:t xml:space="preserve">                                              Based on the role chosen by the user the distribution is done internally. That is if user have selected </w:t>
      </w:r>
    </w:p>
    <w:p w14:paraId="7AFA71C9" w14:textId="77777777" w:rsidR="00DA7DCC" w:rsidRDefault="00DA7DCC" w:rsidP="00DA7DCC">
      <w:pPr>
        <w:pStyle w:val="ListParagraph"/>
        <w:numPr>
          <w:ilvl w:val="0"/>
          <w:numId w:val="36"/>
        </w:numPr>
        <w:spacing w:line="360" w:lineRule="auto"/>
      </w:pPr>
      <w:r>
        <w:t>Candidate Role</w:t>
      </w:r>
    </w:p>
    <w:p w14:paraId="74EC1358" w14:textId="77777777" w:rsidR="00DA7DCC" w:rsidRDefault="00DA7DCC" w:rsidP="00DA7DCC">
      <w:pPr>
        <w:pStyle w:val="ListParagraph"/>
        <w:numPr>
          <w:ilvl w:val="0"/>
          <w:numId w:val="36"/>
        </w:numPr>
        <w:spacing w:line="360" w:lineRule="auto"/>
      </w:pPr>
      <w:r>
        <w:t>Company Role</w:t>
      </w:r>
    </w:p>
    <w:p w14:paraId="1FAF0364" w14:textId="77777777" w:rsidR="00DA7DCC" w:rsidRDefault="00DA7DCC" w:rsidP="00DA7DCC">
      <w:pPr>
        <w:pStyle w:val="ListParagraph"/>
        <w:spacing w:line="360" w:lineRule="auto"/>
      </w:pPr>
      <w:r>
        <w:t xml:space="preserve">                 In case user choses a) option – user has registered himself as candidate he can search and see the jobs created by companies also, candidate can apply for the suitable jobs.</w:t>
      </w:r>
    </w:p>
    <w:p w14:paraId="1821E6E0" w14:textId="77777777" w:rsidR="00DA7DCC" w:rsidRDefault="00DA7DCC" w:rsidP="00DA7DCC">
      <w:pPr>
        <w:pStyle w:val="ListParagraph"/>
        <w:spacing w:line="360" w:lineRule="auto"/>
      </w:pPr>
      <w:r>
        <w:t xml:space="preserve">                 In case user chose b) option – user has registered himself as Company</w:t>
      </w:r>
    </w:p>
    <w:p w14:paraId="67A2E727" w14:textId="77777777" w:rsidR="00DA7DCC" w:rsidRPr="00112291" w:rsidRDefault="00DA7DCC" w:rsidP="00DA7DCC">
      <w:pPr>
        <w:pStyle w:val="ListParagraph"/>
        <w:spacing w:line="360" w:lineRule="auto"/>
      </w:pPr>
      <w:r>
        <w:t xml:space="preserve">He can post Jobs as per the requirement and can conduct exam.  </w:t>
      </w:r>
    </w:p>
    <w:p w14:paraId="6F8AC3D1" w14:textId="77777777" w:rsidR="00DA7DCC" w:rsidRDefault="00DA7DCC" w:rsidP="00DA7DCC">
      <w:pPr>
        <w:spacing w:line="360" w:lineRule="auto"/>
        <w:ind w:left="720"/>
        <w:rPr>
          <w:b/>
          <w:noProof/>
          <w:u w:val="single"/>
          <w:lang w:val="en-IN" w:eastAsia="en-IN"/>
        </w:rPr>
      </w:pPr>
      <w:r>
        <w:rPr>
          <w:noProof/>
        </w:rPr>
        <w:lastRenderedPageBreak/>
        <w:drawing>
          <wp:inline distT="0" distB="0" distL="0" distR="0" wp14:anchorId="674FFB61" wp14:editId="026BB167">
            <wp:extent cx="4594860" cy="54406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94860" cy="5440680"/>
                    </a:xfrm>
                    <a:prstGeom prst="rect">
                      <a:avLst/>
                    </a:prstGeom>
                    <a:noFill/>
                    <a:ln>
                      <a:noFill/>
                    </a:ln>
                  </pic:spPr>
                </pic:pic>
              </a:graphicData>
            </a:graphic>
          </wp:inline>
        </w:drawing>
      </w:r>
    </w:p>
    <w:p w14:paraId="39872469" w14:textId="77777777" w:rsidR="00DA7DCC" w:rsidRDefault="00DA7DCC" w:rsidP="00DA7DCC">
      <w:pPr>
        <w:spacing w:line="360" w:lineRule="auto"/>
        <w:ind w:left="720"/>
      </w:pPr>
    </w:p>
    <w:p w14:paraId="108C90D0" w14:textId="77777777" w:rsidR="00DA7DCC" w:rsidRDefault="00DA7DCC" w:rsidP="00DA7DCC">
      <w:pPr>
        <w:spacing w:line="360" w:lineRule="auto"/>
        <w:ind w:left="720"/>
      </w:pPr>
    </w:p>
    <w:p w14:paraId="7B9C25AB" w14:textId="77777777" w:rsidR="00DA7DCC" w:rsidRDefault="00DA7DCC" w:rsidP="00DA7DCC">
      <w:pPr>
        <w:spacing w:line="360" w:lineRule="auto"/>
        <w:ind w:left="720"/>
      </w:pPr>
    </w:p>
    <w:p w14:paraId="305E1479" w14:textId="77777777" w:rsidR="00DA7DCC" w:rsidRDefault="00DA7DCC" w:rsidP="00DA7DCC">
      <w:pPr>
        <w:spacing w:line="360" w:lineRule="auto"/>
        <w:rPr>
          <w:b/>
          <w:bCs/>
        </w:rPr>
      </w:pPr>
      <w:r>
        <w:rPr>
          <w:b/>
          <w:bCs/>
        </w:rPr>
        <w:t>2</w:t>
      </w:r>
      <w:r w:rsidRPr="00112291">
        <w:rPr>
          <w:b/>
          <w:bCs/>
        </w:rPr>
        <w:t>.2</w:t>
      </w:r>
      <w:r>
        <w:rPr>
          <w:b/>
          <w:bCs/>
        </w:rPr>
        <w:t>.1</w:t>
      </w:r>
      <w:r w:rsidRPr="00112291">
        <w:rPr>
          <w:b/>
          <w:bCs/>
        </w:rPr>
        <w:t xml:space="preserve"> </w:t>
      </w:r>
      <w:r w:rsidRPr="00112291">
        <w:rPr>
          <w:b/>
          <w:bCs/>
        </w:rPr>
        <w:tab/>
      </w:r>
      <w:r>
        <w:rPr>
          <w:b/>
          <w:bCs/>
        </w:rPr>
        <w:t>Search Job</w:t>
      </w:r>
    </w:p>
    <w:p w14:paraId="24442978" w14:textId="77777777" w:rsidR="00DA7DCC" w:rsidRPr="003641B9" w:rsidRDefault="00DA7DCC" w:rsidP="00DA7DCC">
      <w:pPr>
        <w:spacing w:line="360" w:lineRule="auto"/>
      </w:pPr>
      <w:r w:rsidRPr="003641B9">
        <w:t xml:space="preserve">                               The above mentioned is the functionality provided by system for the candidate only. Here candidate can search for the available jobs suitable for his profile that is academics and experience level.</w:t>
      </w:r>
    </w:p>
    <w:p w14:paraId="65F7AD51" w14:textId="77777777" w:rsidR="00DA7DCC" w:rsidRDefault="00DA7DCC" w:rsidP="00DA7DCC">
      <w:pPr>
        <w:spacing w:line="360" w:lineRule="auto"/>
        <w:rPr>
          <w:b/>
          <w:bCs/>
        </w:rPr>
      </w:pPr>
      <w:r>
        <w:rPr>
          <w:b/>
          <w:bCs/>
        </w:rPr>
        <w:t>2</w:t>
      </w:r>
      <w:r w:rsidRPr="00112291">
        <w:rPr>
          <w:b/>
          <w:bCs/>
        </w:rPr>
        <w:t>.2</w:t>
      </w:r>
      <w:r>
        <w:rPr>
          <w:b/>
          <w:bCs/>
        </w:rPr>
        <w:t>.2</w:t>
      </w:r>
      <w:r w:rsidRPr="00112291">
        <w:rPr>
          <w:b/>
          <w:bCs/>
        </w:rPr>
        <w:t xml:space="preserve"> </w:t>
      </w:r>
      <w:r w:rsidRPr="00112291">
        <w:rPr>
          <w:b/>
          <w:bCs/>
        </w:rPr>
        <w:tab/>
      </w:r>
      <w:r>
        <w:rPr>
          <w:b/>
          <w:bCs/>
        </w:rPr>
        <w:t>Apply Job</w:t>
      </w:r>
    </w:p>
    <w:p w14:paraId="69C0FCA0" w14:textId="77777777" w:rsidR="00DA7DCC" w:rsidRPr="003641B9" w:rsidRDefault="00DA7DCC" w:rsidP="00DA7DCC">
      <w:pPr>
        <w:spacing w:line="360" w:lineRule="auto"/>
      </w:pPr>
      <w:r w:rsidRPr="003641B9">
        <w:t xml:space="preserve">                              Candidate can choose any job best suited for him and can apply for it.</w:t>
      </w:r>
    </w:p>
    <w:p w14:paraId="2BA87E29" w14:textId="77777777" w:rsidR="00DA7DCC" w:rsidRDefault="00DA7DCC" w:rsidP="00DA7DCC">
      <w:pPr>
        <w:spacing w:line="360" w:lineRule="auto"/>
        <w:ind w:left="720"/>
      </w:pPr>
    </w:p>
    <w:p w14:paraId="79FCC448" w14:textId="77777777" w:rsidR="00DA7DCC" w:rsidRDefault="00DA7DCC" w:rsidP="00DA7DCC">
      <w:pPr>
        <w:spacing w:line="360" w:lineRule="auto"/>
        <w:rPr>
          <w:b/>
          <w:bCs/>
        </w:rPr>
      </w:pPr>
      <w:r>
        <w:rPr>
          <w:b/>
          <w:bCs/>
        </w:rPr>
        <w:lastRenderedPageBreak/>
        <w:t>2</w:t>
      </w:r>
      <w:r w:rsidRPr="00112291">
        <w:rPr>
          <w:b/>
          <w:bCs/>
        </w:rPr>
        <w:t>.2</w:t>
      </w:r>
      <w:r>
        <w:rPr>
          <w:b/>
          <w:bCs/>
        </w:rPr>
        <w:t>.3</w:t>
      </w:r>
      <w:r w:rsidRPr="00112291">
        <w:rPr>
          <w:b/>
          <w:bCs/>
        </w:rPr>
        <w:t xml:space="preserve"> </w:t>
      </w:r>
      <w:r w:rsidRPr="00112291">
        <w:rPr>
          <w:b/>
          <w:bCs/>
        </w:rPr>
        <w:tab/>
      </w:r>
      <w:r>
        <w:rPr>
          <w:b/>
          <w:bCs/>
        </w:rPr>
        <w:t>Receive Notification</w:t>
      </w:r>
    </w:p>
    <w:p w14:paraId="7102F2BE" w14:textId="77777777" w:rsidR="00DA7DCC" w:rsidRPr="003641B9" w:rsidRDefault="00DA7DCC" w:rsidP="00DA7DCC">
      <w:pPr>
        <w:spacing w:line="360" w:lineRule="auto"/>
      </w:pPr>
      <w:r>
        <w:rPr>
          <w:b/>
          <w:bCs/>
        </w:rPr>
        <w:t xml:space="preserve">                             </w:t>
      </w:r>
      <w:r w:rsidRPr="003641B9">
        <w:t>Once a candidate applies for a job, company posted that job will look for the candidate list and will send them all a notification regarding their selection for the examination.</w:t>
      </w:r>
    </w:p>
    <w:p w14:paraId="19275524" w14:textId="77777777" w:rsidR="00DA7DCC" w:rsidRDefault="00DA7DCC" w:rsidP="00DA7DCC">
      <w:pPr>
        <w:spacing w:line="360" w:lineRule="auto"/>
        <w:rPr>
          <w:b/>
          <w:bCs/>
        </w:rPr>
      </w:pPr>
    </w:p>
    <w:p w14:paraId="14FA1222" w14:textId="77777777" w:rsidR="00DA7DCC" w:rsidRDefault="00DA7DCC" w:rsidP="00DA7DCC">
      <w:pPr>
        <w:spacing w:line="360" w:lineRule="auto"/>
        <w:rPr>
          <w:b/>
          <w:bCs/>
        </w:rPr>
      </w:pPr>
      <w:r>
        <w:rPr>
          <w:b/>
          <w:bCs/>
        </w:rPr>
        <w:t>2</w:t>
      </w:r>
      <w:r w:rsidRPr="00112291">
        <w:rPr>
          <w:b/>
          <w:bCs/>
        </w:rPr>
        <w:t>.2</w:t>
      </w:r>
      <w:r>
        <w:rPr>
          <w:b/>
          <w:bCs/>
        </w:rPr>
        <w:t>.4</w:t>
      </w:r>
      <w:r w:rsidRPr="00112291">
        <w:rPr>
          <w:b/>
          <w:bCs/>
        </w:rPr>
        <w:t xml:space="preserve"> </w:t>
      </w:r>
      <w:r w:rsidRPr="00112291">
        <w:rPr>
          <w:b/>
          <w:bCs/>
        </w:rPr>
        <w:tab/>
      </w:r>
      <w:r>
        <w:rPr>
          <w:b/>
          <w:bCs/>
        </w:rPr>
        <w:t>Receive Exam Notification</w:t>
      </w:r>
    </w:p>
    <w:p w14:paraId="589663D6" w14:textId="77777777" w:rsidR="00DA7DCC" w:rsidRPr="003641B9" w:rsidRDefault="00DA7DCC" w:rsidP="00DA7DCC">
      <w:pPr>
        <w:spacing w:line="360" w:lineRule="auto"/>
      </w:pPr>
      <w:r w:rsidRPr="003641B9">
        <w:t xml:space="preserve">                            Candidate selected for the examination will receive a notification regarding the exact date and time of the examination.</w:t>
      </w:r>
    </w:p>
    <w:p w14:paraId="1C80FF82" w14:textId="77777777" w:rsidR="00DA7DCC" w:rsidRDefault="00DA7DCC" w:rsidP="00DA7DCC">
      <w:pPr>
        <w:spacing w:line="360" w:lineRule="auto"/>
        <w:rPr>
          <w:b/>
          <w:bCs/>
        </w:rPr>
      </w:pPr>
    </w:p>
    <w:p w14:paraId="1BD6CDE2" w14:textId="77777777" w:rsidR="00DA7DCC" w:rsidRDefault="00DA7DCC" w:rsidP="00DA7DCC">
      <w:pPr>
        <w:spacing w:line="360" w:lineRule="auto"/>
        <w:rPr>
          <w:b/>
          <w:bCs/>
        </w:rPr>
      </w:pPr>
      <w:r>
        <w:rPr>
          <w:b/>
          <w:bCs/>
        </w:rPr>
        <w:t xml:space="preserve">2.2.5 Appearing for Exam </w:t>
      </w:r>
    </w:p>
    <w:p w14:paraId="1AA51EA9" w14:textId="77777777" w:rsidR="00DA7DCC" w:rsidRPr="003641B9" w:rsidRDefault="00DA7DCC" w:rsidP="00DA7DCC">
      <w:pPr>
        <w:spacing w:line="360" w:lineRule="auto"/>
      </w:pPr>
      <w:r w:rsidRPr="003641B9">
        <w:t xml:space="preserve">                            Candidate can appear for the exam scheduled by the company.</w:t>
      </w:r>
    </w:p>
    <w:p w14:paraId="4B95FEC7" w14:textId="77777777" w:rsidR="00DA7DCC" w:rsidRDefault="00DA7DCC" w:rsidP="00DA7DCC">
      <w:pPr>
        <w:spacing w:line="360" w:lineRule="auto"/>
        <w:rPr>
          <w:b/>
          <w:bCs/>
        </w:rPr>
      </w:pPr>
    </w:p>
    <w:p w14:paraId="545BF9C6" w14:textId="77777777" w:rsidR="00DA7DCC" w:rsidRDefault="00DA7DCC" w:rsidP="00DA7DCC">
      <w:pPr>
        <w:spacing w:line="360" w:lineRule="auto"/>
        <w:rPr>
          <w:b/>
          <w:bCs/>
        </w:rPr>
      </w:pPr>
      <w:r>
        <w:rPr>
          <w:b/>
          <w:bCs/>
        </w:rPr>
        <w:t>2.2.6 View Result</w:t>
      </w:r>
    </w:p>
    <w:p w14:paraId="678A06D4" w14:textId="77777777" w:rsidR="00DA7DCC" w:rsidRPr="003641B9" w:rsidRDefault="00DA7DCC" w:rsidP="00DA7DCC">
      <w:pPr>
        <w:spacing w:line="360" w:lineRule="auto"/>
      </w:pPr>
      <w:r w:rsidRPr="003641B9">
        <w:t xml:space="preserve">                            Candidate can view result of the same examination he has given. </w:t>
      </w:r>
    </w:p>
    <w:p w14:paraId="3534F46B" w14:textId="77777777" w:rsidR="00DA7DCC" w:rsidRDefault="00DA7DCC" w:rsidP="00DA7DCC">
      <w:pPr>
        <w:spacing w:line="360" w:lineRule="auto"/>
        <w:rPr>
          <w:b/>
          <w:bCs/>
        </w:rPr>
      </w:pPr>
    </w:p>
    <w:p w14:paraId="4B917AF2" w14:textId="77777777" w:rsidR="00DA7DCC" w:rsidRDefault="00DA7DCC" w:rsidP="00DA7DCC">
      <w:pPr>
        <w:spacing w:line="360" w:lineRule="auto"/>
        <w:rPr>
          <w:b/>
          <w:bCs/>
        </w:rPr>
      </w:pPr>
      <w:r>
        <w:rPr>
          <w:b/>
          <w:bCs/>
        </w:rPr>
        <w:t>2.2.7 Edit / Delete Profile</w:t>
      </w:r>
    </w:p>
    <w:p w14:paraId="27267A18" w14:textId="77777777" w:rsidR="00DA7DCC" w:rsidRPr="003641B9" w:rsidRDefault="00DA7DCC" w:rsidP="00DA7DCC">
      <w:pPr>
        <w:spacing w:line="360" w:lineRule="auto"/>
      </w:pPr>
      <w:r w:rsidRPr="003641B9">
        <w:t xml:space="preserve">                            Candidate can update/ delete his profile at any instant of time, after deletion the details of the profile will be deleted from the database and user will not be able to use the system. </w:t>
      </w:r>
    </w:p>
    <w:p w14:paraId="0A26BEF1" w14:textId="77777777" w:rsidR="00DA7DCC" w:rsidRDefault="00DA7DCC" w:rsidP="00DA7DCC">
      <w:pPr>
        <w:spacing w:line="360" w:lineRule="auto"/>
        <w:ind w:left="720"/>
      </w:pPr>
    </w:p>
    <w:p w14:paraId="0B77DD53" w14:textId="77777777" w:rsidR="00DA7DCC" w:rsidRDefault="00DA7DCC" w:rsidP="00DA7DCC">
      <w:pPr>
        <w:spacing w:line="360" w:lineRule="auto"/>
        <w:ind w:left="720"/>
      </w:pPr>
    </w:p>
    <w:p w14:paraId="10726E5B" w14:textId="77777777" w:rsidR="00DA7DCC" w:rsidRDefault="00DA7DCC" w:rsidP="00DA7DCC">
      <w:pPr>
        <w:spacing w:line="360" w:lineRule="auto"/>
        <w:ind w:left="720"/>
      </w:pPr>
    </w:p>
    <w:p w14:paraId="11004B30" w14:textId="77777777" w:rsidR="00DA7DCC" w:rsidRDefault="00DA7DCC" w:rsidP="00DA7DCC">
      <w:pPr>
        <w:spacing w:line="360" w:lineRule="auto"/>
        <w:ind w:left="720"/>
      </w:pPr>
    </w:p>
    <w:p w14:paraId="535137C5" w14:textId="77777777" w:rsidR="00DA7DCC" w:rsidRDefault="00DA7DCC" w:rsidP="00DA7DCC">
      <w:pPr>
        <w:spacing w:line="360" w:lineRule="auto"/>
        <w:ind w:left="720"/>
      </w:pPr>
    </w:p>
    <w:p w14:paraId="6DD55768" w14:textId="77777777" w:rsidR="00DA7DCC" w:rsidRDefault="00DA7DCC" w:rsidP="00DA7DCC">
      <w:pPr>
        <w:spacing w:line="360" w:lineRule="auto"/>
        <w:ind w:left="720"/>
      </w:pPr>
      <w:r>
        <w:rPr>
          <w:noProof/>
        </w:rPr>
        <w:lastRenderedPageBreak/>
        <w:drawing>
          <wp:inline distT="0" distB="0" distL="0" distR="0" wp14:anchorId="788164E0" wp14:editId="1707E8E1">
            <wp:extent cx="3716655" cy="88633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16655" cy="8863330"/>
                    </a:xfrm>
                    <a:prstGeom prst="rect">
                      <a:avLst/>
                    </a:prstGeom>
                    <a:noFill/>
                    <a:ln>
                      <a:noFill/>
                    </a:ln>
                  </pic:spPr>
                </pic:pic>
              </a:graphicData>
            </a:graphic>
          </wp:inline>
        </w:drawing>
      </w:r>
    </w:p>
    <w:p w14:paraId="2C871EA1" w14:textId="77777777" w:rsidR="00DA7DCC" w:rsidRDefault="00DA7DCC" w:rsidP="00DA7DCC">
      <w:pPr>
        <w:spacing w:line="360" w:lineRule="auto"/>
        <w:rPr>
          <w:b/>
          <w:bCs/>
        </w:rPr>
      </w:pPr>
      <w:r>
        <w:rPr>
          <w:b/>
          <w:bCs/>
        </w:rPr>
        <w:lastRenderedPageBreak/>
        <w:t xml:space="preserve">2.3.1 Search for Candidate </w:t>
      </w:r>
    </w:p>
    <w:p w14:paraId="56AEC50D" w14:textId="77777777" w:rsidR="00DA7DCC" w:rsidRDefault="00DA7DCC" w:rsidP="00DA7DCC">
      <w:pPr>
        <w:spacing w:line="360" w:lineRule="auto"/>
      </w:pPr>
      <w:r>
        <w:rPr>
          <w:b/>
          <w:bCs/>
        </w:rPr>
        <w:t xml:space="preserve">                       </w:t>
      </w:r>
      <w:r>
        <w:t xml:space="preserve">                 Company can post a job and ask for candidates to apply for it.</w:t>
      </w:r>
    </w:p>
    <w:p w14:paraId="09CA7744" w14:textId="77777777" w:rsidR="00DA7DCC" w:rsidRPr="003641B9" w:rsidRDefault="00DA7DCC" w:rsidP="00DA7DCC">
      <w:pPr>
        <w:spacing w:line="360" w:lineRule="auto"/>
      </w:pPr>
      <w:r>
        <w:t>Company can view the list of candidates applied for the job. Company can also search for the candidate in their list.</w:t>
      </w:r>
    </w:p>
    <w:p w14:paraId="374E22A0" w14:textId="77777777" w:rsidR="00DA7DCC" w:rsidRDefault="00DA7DCC" w:rsidP="00DA7DCC">
      <w:pPr>
        <w:spacing w:line="360" w:lineRule="auto"/>
        <w:ind w:left="360"/>
        <w:rPr>
          <w:b/>
          <w:bCs/>
        </w:rPr>
      </w:pPr>
    </w:p>
    <w:p w14:paraId="4B93336F" w14:textId="77777777" w:rsidR="00DA7DCC" w:rsidRDefault="00DA7DCC" w:rsidP="00DA7DCC">
      <w:pPr>
        <w:spacing w:line="360" w:lineRule="auto"/>
        <w:rPr>
          <w:b/>
          <w:bCs/>
        </w:rPr>
      </w:pPr>
      <w:r>
        <w:rPr>
          <w:b/>
          <w:bCs/>
        </w:rPr>
        <w:t>2.3.2 Post Job</w:t>
      </w:r>
    </w:p>
    <w:p w14:paraId="692904F6" w14:textId="77777777" w:rsidR="00DA7DCC" w:rsidRPr="003B695C" w:rsidRDefault="00DA7DCC" w:rsidP="00DA7DCC">
      <w:pPr>
        <w:spacing w:line="360" w:lineRule="auto"/>
      </w:pPr>
      <w:r>
        <w:rPr>
          <w:b/>
          <w:bCs/>
        </w:rPr>
        <w:t xml:space="preserve">                                      </w:t>
      </w:r>
      <w:r w:rsidRPr="003B695C">
        <w:t>Company can post a job as per its requirement.</w:t>
      </w:r>
    </w:p>
    <w:p w14:paraId="65B030D3" w14:textId="77777777" w:rsidR="00DA7DCC" w:rsidRDefault="00DA7DCC" w:rsidP="00DA7DCC">
      <w:pPr>
        <w:spacing w:line="360" w:lineRule="auto"/>
        <w:rPr>
          <w:b/>
          <w:bCs/>
        </w:rPr>
      </w:pPr>
    </w:p>
    <w:p w14:paraId="334DF83A" w14:textId="77777777" w:rsidR="00DA7DCC" w:rsidRDefault="00DA7DCC" w:rsidP="00DA7DCC">
      <w:pPr>
        <w:spacing w:line="360" w:lineRule="auto"/>
        <w:rPr>
          <w:b/>
          <w:bCs/>
        </w:rPr>
      </w:pPr>
      <w:r>
        <w:rPr>
          <w:b/>
          <w:bCs/>
        </w:rPr>
        <w:t>2.3.3. View Applied Candidate List</w:t>
      </w:r>
    </w:p>
    <w:p w14:paraId="5138A049" w14:textId="77777777" w:rsidR="00DA7DCC" w:rsidRDefault="00DA7DCC" w:rsidP="00DA7DCC">
      <w:pPr>
        <w:spacing w:line="360" w:lineRule="auto"/>
      </w:pPr>
      <w:r w:rsidRPr="003B695C">
        <w:t xml:space="preserve">                                      Company can view the detailed list of candidates applied to the job with their names, contact no, email id.</w:t>
      </w:r>
    </w:p>
    <w:p w14:paraId="0469FAD9" w14:textId="77777777" w:rsidR="00DA7DCC" w:rsidRPr="003B695C" w:rsidRDefault="00DA7DCC" w:rsidP="00DA7DCC">
      <w:pPr>
        <w:spacing w:line="360" w:lineRule="auto"/>
      </w:pPr>
    </w:p>
    <w:p w14:paraId="70C900A4" w14:textId="77777777" w:rsidR="00DA7DCC" w:rsidRDefault="00DA7DCC" w:rsidP="00DA7DCC">
      <w:pPr>
        <w:spacing w:line="360" w:lineRule="auto"/>
        <w:rPr>
          <w:b/>
          <w:bCs/>
        </w:rPr>
      </w:pPr>
      <w:r>
        <w:rPr>
          <w:b/>
          <w:bCs/>
        </w:rPr>
        <w:t>2.3.4. Send Email</w:t>
      </w:r>
    </w:p>
    <w:p w14:paraId="6A2A7B0D" w14:textId="77777777" w:rsidR="00DA7DCC" w:rsidRPr="003B695C" w:rsidRDefault="00DA7DCC" w:rsidP="00DA7DCC">
      <w:pPr>
        <w:spacing w:line="360" w:lineRule="auto"/>
      </w:pPr>
      <w:r>
        <w:rPr>
          <w:b/>
          <w:bCs/>
        </w:rPr>
        <w:t xml:space="preserve">                                      </w:t>
      </w:r>
      <w:r w:rsidRPr="003B695C">
        <w:t>Company can send email to the selected candidates based on the emails they have provided at the time of registration.</w:t>
      </w:r>
    </w:p>
    <w:p w14:paraId="7ABF9C14" w14:textId="77777777" w:rsidR="00DA7DCC" w:rsidRDefault="00DA7DCC" w:rsidP="00DA7DCC">
      <w:pPr>
        <w:spacing w:line="360" w:lineRule="auto"/>
        <w:rPr>
          <w:b/>
          <w:bCs/>
        </w:rPr>
      </w:pPr>
    </w:p>
    <w:p w14:paraId="23D39CDC" w14:textId="77777777" w:rsidR="00DA7DCC" w:rsidRDefault="00DA7DCC" w:rsidP="00DA7DCC">
      <w:pPr>
        <w:spacing w:line="360" w:lineRule="auto"/>
        <w:rPr>
          <w:b/>
          <w:bCs/>
        </w:rPr>
      </w:pPr>
      <w:r>
        <w:rPr>
          <w:b/>
          <w:bCs/>
        </w:rPr>
        <w:t>2.3.5. Send Message</w:t>
      </w:r>
    </w:p>
    <w:p w14:paraId="0835657D" w14:textId="77777777" w:rsidR="00DA7DCC" w:rsidRPr="003B695C" w:rsidRDefault="00DA7DCC" w:rsidP="00DA7DCC">
      <w:pPr>
        <w:spacing w:line="360" w:lineRule="auto"/>
      </w:pPr>
      <w:r>
        <w:rPr>
          <w:b/>
          <w:bCs/>
        </w:rPr>
        <w:t xml:space="preserve">                                      </w:t>
      </w:r>
      <w:r w:rsidRPr="003B695C">
        <w:t>Company can send Message to candidates regarding their exam schedule.</w:t>
      </w:r>
    </w:p>
    <w:p w14:paraId="03831D6B" w14:textId="77777777" w:rsidR="00DA7DCC" w:rsidRDefault="00DA7DCC" w:rsidP="00DA7DCC">
      <w:pPr>
        <w:spacing w:line="360" w:lineRule="auto"/>
        <w:rPr>
          <w:b/>
          <w:bCs/>
        </w:rPr>
      </w:pPr>
    </w:p>
    <w:p w14:paraId="580C3D67" w14:textId="77777777" w:rsidR="00DA7DCC" w:rsidRDefault="00DA7DCC" w:rsidP="00DA7DCC">
      <w:pPr>
        <w:spacing w:line="360" w:lineRule="auto"/>
        <w:rPr>
          <w:b/>
          <w:bCs/>
        </w:rPr>
      </w:pPr>
      <w:r>
        <w:rPr>
          <w:b/>
          <w:bCs/>
        </w:rPr>
        <w:t>2.3.6. Send Exam Notification</w:t>
      </w:r>
    </w:p>
    <w:p w14:paraId="689C86B6" w14:textId="77777777" w:rsidR="00DA7DCC" w:rsidRPr="003B695C" w:rsidRDefault="00DA7DCC" w:rsidP="00DA7DCC">
      <w:pPr>
        <w:spacing w:line="360" w:lineRule="auto"/>
      </w:pPr>
      <w:r>
        <w:rPr>
          <w:b/>
          <w:bCs/>
        </w:rPr>
        <w:t xml:space="preserve">                                     </w:t>
      </w:r>
      <w:r w:rsidRPr="003B695C">
        <w:t>Company can send an exam notification to the candidates prior to the scheduled exam date and time.</w:t>
      </w:r>
    </w:p>
    <w:p w14:paraId="57E8DC57" w14:textId="77777777" w:rsidR="00DA7DCC" w:rsidRDefault="00DA7DCC" w:rsidP="00DA7DCC">
      <w:pPr>
        <w:spacing w:line="360" w:lineRule="auto"/>
        <w:rPr>
          <w:b/>
          <w:bCs/>
        </w:rPr>
      </w:pPr>
      <w:r>
        <w:rPr>
          <w:b/>
          <w:bCs/>
        </w:rPr>
        <w:t xml:space="preserve"> </w:t>
      </w:r>
    </w:p>
    <w:p w14:paraId="1B59E8D9" w14:textId="77777777" w:rsidR="00DA7DCC" w:rsidRDefault="00DA7DCC" w:rsidP="00DA7DCC">
      <w:pPr>
        <w:spacing w:line="360" w:lineRule="auto"/>
        <w:rPr>
          <w:b/>
          <w:bCs/>
        </w:rPr>
      </w:pPr>
      <w:r>
        <w:rPr>
          <w:b/>
          <w:bCs/>
        </w:rPr>
        <w:t>2.3.7. Add Exam</w:t>
      </w:r>
    </w:p>
    <w:p w14:paraId="63468E3E" w14:textId="77777777" w:rsidR="00DA7DCC" w:rsidRPr="003B695C" w:rsidRDefault="00DA7DCC" w:rsidP="00DA7DCC">
      <w:pPr>
        <w:spacing w:line="360" w:lineRule="auto"/>
      </w:pPr>
      <w:r w:rsidRPr="003B695C">
        <w:t xml:space="preserve">                                    As per the requirement mentioned in the job , Company can schedule an exam with the difficulty as per the job requirement knowledge level, it might be easy, medium or difficult.</w:t>
      </w:r>
    </w:p>
    <w:p w14:paraId="24CBD052" w14:textId="77777777" w:rsidR="00DA7DCC" w:rsidRDefault="00DA7DCC" w:rsidP="00DA7DCC">
      <w:pPr>
        <w:spacing w:line="360" w:lineRule="auto"/>
        <w:rPr>
          <w:b/>
          <w:bCs/>
        </w:rPr>
      </w:pPr>
      <w:r>
        <w:rPr>
          <w:b/>
          <w:bCs/>
        </w:rPr>
        <w:t xml:space="preserve"> </w:t>
      </w:r>
    </w:p>
    <w:p w14:paraId="3A038D91" w14:textId="77777777" w:rsidR="00DA7DCC" w:rsidRDefault="00DA7DCC" w:rsidP="00DA7DCC">
      <w:pPr>
        <w:spacing w:line="360" w:lineRule="auto"/>
        <w:rPr>
          <w:b/>
          <w:bCs/>
        </w:rPr>
      </w:pPr>
    </w:p>
    <w:p w14:paraId="355ABADC" w14:textId="77777777" w:rsidR="00DA7DCC" w:rsidRDefault="00DA7DCC" w:rsidP="00DA7DCC">
      <w:pPr>
        <w:spacing w:line="360" w:lineRule="auto"/>
        <w:rPr>
          <w:b/>
          <w:bCs/>
        </w:rPr>
      </w:pPr>
    </w:p>
    <w:p w14:paraId="74BF52D3" w14:textId="77777777" w:rsidR="00DA7DCC" w:rsidRDefault="00DA7DCC" w:rsidP="00DA7DCC">
      <w:pPr>
        <w:spacing w:line="360" w:lineRule="auto"/>
        <w:rPr>
          <w:b/>
          <w:bCs/>
        </w:rPr>
      </w:pPr>
      <w:r>
        <w:rPr>
          <w:b/>
          <w:bCs/>
        </w:rPr>
        <w:t>2.3.8. Add Question</w:t>
      </w:r>
    </w:p>
    <w:p w14:paraId="6AD95EBD" w14:textId="77777777" w:rsidR="00DA7DCC" w:rsidRPr="003B695C" w:rsidRDefault="00DA7DCC" w:rsidP="00DA7DCC">
      <w:pPr>
        <w:spacing w:line="360" w:lineRule="auto"/>
      </w:pPr>
      <w:r w:rsidRPr="003B695C">
        <w:lastRenderedPageBreak/>
        <w:t xml:space="preserve">                                   Company can add specific questions to the exams, they are stored in the Database for time being and can be fetched and will be displayed to the candidate as the part of exam as and when scheduled.</w:t>
      </w:r>
    </w:p>
    <w:p w14:paraId="30145CB1" w14:textId="77777777" w:rsidR="00DA7DCC" w:rsidRDefault="00DA7DCC" w:rsidP="00DA7DCC">
      <w:pPr>
        <w:spacing w:line="360" w:lineRule="auto"/>
        <w:rPr>
          <w:b/>
          <w:bCs/>
        </w:rPr>
      </w:pPr>
    </w:p>
    <w:p w14:paraId="1834B8A9" w14:textId="77777777" w:rsidR="00DA7DCC" w:rsidRDefault="00DA7DCC" w:rsidP="00DA7DCC">
      <w:pPr>
        <w:spacing w:line="360" w:lineRule="auto"/>
        <w:rPr>
          <w:b/>
          <w:bCs/>
        </w:rPr>
      </w:pPr>
      <w:r>
        <w:rPr>
          <w:b/>
          <w:bCs/>
        </w:rPr>
        <w:t>2.3.9. View Exam summary</w:t>
      </w:r>
    </w:p>
    <w:p w14:paraId="399CF460" w14:textId="77777777" w:rsidR="00DA7DCC" w:rsidRPr="003B695C" w:rsidRDefault="00DA7DCC" w:rsidP="00DA7DCC">
      <w:pPr>
        <w:spacing w:line="360" w:lineRule="auto"/>
      </w:pPr>
      <w:r w:rsidRPr="003B695C">
        <w:t xml:space="preserve">                                  Company can view the summary of marks gained by the candidates and the top performers in the same exam, based on which they can take decision regarding the further recruitment process.</w:t>
      </w:r>
    </w:p>
    <w:p w14:paraId="5557DD91" w14:textId="77777777" w:rsidR="00DA7DCC" w:rsidRPr="00F81268" w:rsidRDefault="00DA7DCC" w:rsidP="00DA7DCC">
      <w:pPr>
        <w:spacing w:line="360" w:lineRule="auto"/>
        <w:rPr>
          <w:b/>
          <w:bCs/>
        </w:rPr>
      </w:pPr>
      <w:r>
        <w:rPr>
          <w:b/>
          <w:bCs/>
        </w:rPr>
        <w:t xml:space="preserve">                            </w:t>
      </w:r>
    </w:p>
    <w:p w14:paraId="26DBE396" w14:textId="77777777" w:rsidR="00DA7DCC" w:rsidRDefault="00DA7DCC" w:rsidP="00DA7DCC">
      <w:pPr>
        <w:spacing w:line="360" w:lineRule="auto"/>
        <w:rPr>
          <w:b/>
          <w:bCs/>
          <w:noProof/>
          <w:lang w:val="en-IN" w:eastAsia="en-IN"/>
        </w:rPr>
      </w:pPr>
      <w:r>
        <w:rPr>
          <w:b/>
          <w:bCs/>
          <w:noProof/>
          <w:lang w:val="en-IN" w:eastAsia="en-IN"/>
        </w:rPr>
        <w:t>ADMIN :</w:t>
      </w:r>
    </w:p>
    <w:p w14:paraId="5CB6B826" w14:textId="77777777" w:rsidR="00DA7DCC" w:rsidRPr="00F81268" w:rsidRDefault="00DA7DCC" w:rsidP="00DA7DCC">
      <w:pPr>
        <w:spacing w:line="360" w:lineRule="auto"/>
        <w:ind w:left="720"/>
      </w:pPr>
      <w:r w:rsidRPr="00F81268">
        <w:rPr>
          <w:noProof/>
          <w:lang w:val="en-IN" w:eastAsia="en-IN"/>
        </w:rPr>
        <w:t xml:space="preserve">                Here no admin role is specified since, there will be direct communication between candidate and company and hence no middleware or third person involvement will be required. </w:t>
      </w:r>
    </w:p>
    <w:p w14:paraId="68C36EA8" w14:textId="77777777" w:rsidR="00DA7DCC" w:rsidRDefault="00DA7DCC" w:rsidP="00DA7DCC">
      <w:pPr>
        <w:spacing w:line="360" w:lineRule="auto"/>
        <w:ind w:left="720"/>
      </w:pPr>
    </w:p>
    <w:p w14:paraId="2C790F9B" w14:textId="77777777" w:rsidR="00DA7DCC" w:rsidRDefault="00DA7DCC" w:rsidP="00DA7DCC">
      <w:pPr>
        <w:spacing w:line="360" w:lineRule="auto"/>
        <w:ind w:left="720"/>
      </w:pPr>
    </w:p>
    <w:p w14:paraId="3B58685A" w14:textId="77777777" w:rsidR="00DA7DCC" w:rsidRDefault="00DA7DCC" w:rsidP="00DA7DCC">
      <w:pPr>
        <w:spacing w:line="360" w:lineRule="auto"/>
        <w:ind w:left="720"/>
      </w:pPr>
    </w:p>
    <w:p w14:paraId="49A823A1" w14:textId="77777777" w:rsidR="00DA7DCC" w:rsidRDefault="00DA7DCC" w:rsidP="00DA7DCC">
      <w:pPr>
        <w:spacing w:line="360" w:lineRule="auto"/>
        <w:ind w:left="720"/>
      </w:pPr>
    </w:p>
    <w:p w14:paraId="526BB6A5" w14:textId="77777777" w:rsidR="00DA7DCC" w:rsidRDefault="00DA7DCC" w:rsidP="00DA7DCC">
      <w:pPr>
        <w:spacing w:line="360" w:lineRule="auto"/>
        <w:ind w:left="720"/>
      </w:pPr>
    </w:p>
    <w:p w14:paraId="094ACC02" w14:textId="77777777" w:rsidR="00DA7DCC" w:rsidRDefault="00DA7DCC" w:rsidP="00DA7DCC">
      <w:pPr>
        <w:spacing w:line="360" w:lineRule="auto"/>
        <w:ind w:left="720"/>
      </w:pPr>
    </w:p>
    <w:p w14:paraId="15812A11" w14:textId="77777777" w:rsidR="00DA7DCC" w:rsidRDefault="00DA7DCC" w:rsidP="00DA7DCC">
      <w:pPr>
        <w:spacing w:line="360" w:lineRule="auto"/>
        <w:ind w:left="720"/>
      </w:pPr>
    </w:p>
    <w:p w14:paraId="173790A4" w14:textId="77777777" w:rsidR="00DA7DCC" w:rsidRDefault="00DA7DCC" w:rsidP="00DA7DCC">
      <w:pPr>
        <w:spacing w:line="360" w:lineRule="auto"/>
        <w:ind w:left="720"/>
      </w:pPr>
    </w:p>
    <w:p w14:paraId="49B49B79" w14:textId="77777777" w:rsidR="00DA7DCC" w:rsidRDefault="00DA7DCC" w:rsidP="00DA7DCC">
      <w:pPr>
        <w:spacing w:line="360" w:lineRule="auto"/>
        <w:ind w:left="720"/>
      </w:pPr>
    </w:p>
    <w:p w14:paraId="30BD5E21" w14:textId="77777777" w:rsidR="00DA7DCC" w:rsidRDefault="00DA7DCC" w:rsidP="00DA7DCC">
      <w:pPr>
        <w:spacing w:line="360" w:lineRule="auto"/>
        <w:ind w:left="720"/>
      </w:pPr>
    </w:p>
    <w:p w14:paraId="6BD0E46A" w14:textId="77777777" w:rsidR="00DA7DCC" w:rsidRDefault="00DA7DCC" w:rsidP="00DA7DCC">
      <w:pPr>
        <w:spacing w:line="360" w:lineRule="auto"/>
        <w:ind w:left="720"/>
      </w:pPr>
    </w:p>
    <w:p w14:paraId="47D79AD6" w14:textId="77777777" w:rsidR="00DA7DCC" w:rsidRDefault="00DA7DCC" w:rsidP="00DA7DCC">
      <w:pPr>
        <w:spacing w:line="360" w:lineRule="auto"/>
        <w:ind w:left="720"/>
      </w:pPr>
    </w:p>
    <w:p w14:paraId="355BE5F9" w14:textId="77777777" w:rsidR="00DA7DCC" w:rsidRDefault="00DA7DCC" w:rsidP="00DA7DCC">
      <w:pPr>
        <w:spacing w:line="360" w:lineRule="auto"/>
        <w:ind w:left="720"/>
      </w:pPr>
    </w:p>
    <w:p w14:paraId="21926052" w14:textId="77777777" w:rsidR="00DA7DCC" w:rsidRDefault="00DA7DCC" w:rsidP="00DA7DCC">
      <w:pPr>
        <w:spacing w:line="360" w:lineRule="auto"/>
        <w:ind w:left="720"/>
      </w:pPr>
    </w:p>
    <w:p w14:paraId="0785DB9F" w14:textId="77777777" w:rsidR="00DA7DCC" w:rsidRDefault="00DA7DCC" w:rsidP="00DA7DCC">
      <w:pPr>
        <w:spacing w:line="360" w:lineRule="auto"/>
        <w:ind w:left="720"/>
      </w:pPr>
    </w:p>
    <w:p w14:paraId="35470E39" w14:textId="77777777" w:rsidR="00DA7DCC" w:rsidRDefault="00DA7DCC" w:rsidP="00DA7DCC">
      <w:pPr>
        <w:spacing w:line="360" w:lineRule="auto"/>
        <w:ind w:left="720"/>
      </w:pPr>
    </w:p>
    <w:p w14:paraId="01F961AD" w14:textId="56840CEC" w:rsidR="00DA7DCC" w:rsidRDefault="00DA7DCC" w:rsidP="00DA7DCC">
      <w:pPr>
        <w:spacing w:line="360" w:lineRule="auto"/>
        <w:ind w:left="720"/>
      </w:pPr>
    </w:p>
    <w:p w14:paraId="22F0A6FB" w14:textId="77777777" w:rsidR="00DA7DCC" w:rsidRDefault="00DA7DCC" w:rsidP="00DA7DCC">
      <w:pPr>
        <w:spacing w:line="360" w:lineRule="auto"/>
        <w:ind w:left="720"/>
      </w:pPr>
    </w:p>
    <w:p w14:paraId="5724C977" w14:textId="77777777" w:rsidR="00DA7DCC" w:rsidRDefault="00DA7DCC" w:rsidP="00DA7DCC">
      <w:pPr>
        <w:numPr>
          <w:ilvl w:val="1"/>
          <w:numId w:val="34"/>
        </w:numPr>
        <w:jc w:val="both"/>
        <w:rPr>
          <w:b/>
          <w:bCs/>
        </w:rPr>
      </w:pPr>
      <w:proofErr w:type="gramStart"/>
      <w:r>
        <w:rPr>
          <w:b/>
          <w:bCs/>
        </w:rPr>
        <w:lastRenderedPageBreak/>
        <w:t>NON FUNCTIONAL</w:t>
      </w:r>
      <w:proofErr w:type="gramEnd"/>
      <w:r>
        <w:rPr>
          <w:b/>
          <w:bCs/>
        </w:rPr>
        <w:t xml:space="preserve"> REQUIREMENTS</w:t>
      </w:r>
    </w:p>
    <w:p w14:paraId="3951CD19" w14:textId="77777777" w:rsidR="00DA7DCC" w:rsidRDefault="00DA7DCC" w:rsidP="00DA7DCC">
      <w:pPr>
        <w:ind w:left="360"/>
        <w:jc w:val="both"/>
        <w:rPr>
          <w:b/>
          <w:bCs/>
        </w:rPr>
      </w:pPr>
    </w:p>
    <w:p w14:paraId="12361406" w14:textId="77777777" w:rsidR="00DA7DCC" w:rsidRDefault="00DA7DCC" w:rsidP="00DA7DCC">
      <w:pPr>
        <w:ind w:left="360" w:firstLine="360"/>
        <w:jc w:val="both"/>
      </w:pPr>
      <w:r>
        <w:rPr>
          <w:b/>
          <w:bCs/>
        </w:rPr>
        <w:t>2.2.1 Interface</w:t>
      </w:r>
    </w:p>
    <w:p w14:paraId="3FAAD8C9" w14:textId="77777777" w:rsidR="00DA7DCC" w:rsidRDefault="00DA7DCC" w:rsidP="00DA7DCC">
      <w:pPr>
        <w:ind w:left="360"/>
        <w:jc w:val="both"/>
      </w:pPr>
      <w:r>
        <w:tab/>
      </w:r>
      <w:r>
        <w:tab/>
        <w:t>Go to Appendix B for user interfaces</w:t>
      </w:r>
    </w:p>
    <w:p w14:paraId="184B701D" w14:textId="77777777" w:rsidR="00DA7DCC" w:rsidRDefault="00DA7DCC" w:rsidP="00DA7DCC">
      <w:pPr>
        <w:ind w:left="360"/>
        <w:jc w:val="both"/>
      </w:pPr>
    </w:p>
    <w:p w14:paraId="2118BAE4" w14:textId="77777777" w:rsidR="00DA7DCC" w:rsidRDefault="00DA7DCC" w:rsidP="00DA7DCC">
      <w:pPr>
        <w:ind w:left="360" w:firstLine="360"/>
        <w:jc w:val="both"/>
        <w:rPr>
          <w:b/>
          <w:bCs/>
          <w:color w:val="000000"/>
          <w:szCs w:val="22"/>
        </w:rPr>
      </w:pPr>
      <w:r>
        <w:rPr>
          <w:b/>
          <w:bCs/>
        </w:rPr>
        <w:t>2.2.2 Performance</w:t>
      </w:r>
    </w:p>
    <w:p w14:paraId="4CC672B3" w14:textId="77777777" w:rsidR="00DA7DCC" w:rsidRDefault="00DA7DCC" w:rsidP="00DA7DCC">
      <w:pPr>
        <w:numPr>
          <w:ilvl w:val="0"/>
          <w:numId w:val="7"/>
        </w:numPr>
        <w:tabs>
          <w:tab w:val="left" w:pos="5400"/>
        </w:tabs>
        <w:rPr>
          <w:b/>
          <w:bCs/>
          <w:color w:val="000000"/>
          <w:szCs w:val="22"/>
        </w:rPr>
      </w:pPr>
      <w:r>
        <w:rPr>
          <w:b/>
          <w:bCs/>
          <w:color w:val="000000"/>
          <w:szCs w:val="22"/>
        </w:rPr>
        <w:t>Number of Concurrent Users:</w:t>
      </w:r>
    </w:p>
    <w:p w14:paraId="742B2DDE" w14:textId="77777777" w:rsidR="00DA7DCC" w:rsidRDefault="00DA7DCC" w:rsidP="00DA7DCC">
      <w:pPr>
        <w:tabs>
          <w:tab w:val="left" w:pos="5400"/>
        </w:tabs>
        <w:rPr>
          <w:bCs/>
          <w:color w:val="000000"/>
          <w:szCs w:val="22"/>
        </w:rPr>
      </w:pPr>
      <w:r w:rsidRPr="00DB2ACD">
        <w:rPr>
          <w:bCs/>
          <w:color w:val="000000"/>
          <w:szCs w:val="22"/>
        </w:rPr>
        <w:t xml:space="preserve">ARS shall be able to handle at least 1000 transactions/inquiries per </w:t>
      </w:r>
    </w:p>
    <w:p w14:paraId="378B8C9E" w14:textId="77777777" w:rsidR="00DA7DCC" w:rsidRDefault="00DA7DCC" w:rsidP="00DA7DCC">
      <w:pPr>
        <w:tabs>
          <w:tab w:val="left" w:pos="5400"/>
        </w:tabs>
        <w:rPr>
          <w:b/>
          <w:color w:val="000000"/>
          <w:szCs w:val="22"/>
        </w:rPr>
      </w:pPr>
      <w:r w:rsidRPr="00DB2ACD">
        <w:rPr>
          <w:bCs/>
          <w:color w:val="000000"/>
          <w:szCs w:val="22"/>
        </w:rPr>
        <w:t>second</w:t>
      </w:r>
    </w:p>
    <w:p w14:paraId="7F9E63AF" w14:textId="77777777" w:rsidR="00DA7DCC" w:rsidRDefault="00DA7DCC" w:rsidP="00DA7DCC">
      <w:pPr>
        <w:numPr>
          <w:ilvl w:val="0"/>
          <w:numId w:val="7"/>
        </w:numPr>
        <w:tabs>
          <w:tab w:val="left" w:pos="5400"/>
        </w:tabs>
        <w:rPr>
          <w:bCs/>
          <w:color w:val="000000"/>
          <w:szCs w:val="22"/>
        </w:rPr>
      </w:pPr>
      <w:r>
        <w:rPr>
          <w:b/>
          <w:color w:val="000000"/>
          <w:szCs w:val="22"/>
        </w:rPr>
        <w:t>Booking of Tickets:</w:t>
      </w:r>
    </w:p>
    <w:p w14:paraId="7A632C0E" w14:textId="77777777" w:rsidR="00DA7DCC" w:rsidRDefault="00DA7DCC" w:rsidP="00DA7DCC">
      <w:pPr>
        <w:tabs>
          <w:tab w:val="left" w:pos="5400"/>
        </w:tabs>
        <w:ind w:left="1800"/>
        <w:jc w:val="both"/>
        <w:rPr>
          <w:bCs/>
          <w:color w:val="000000"/>
          <w:szCs w:val="22"/>
        </w:rPr>
      </w:pPr>
      <w:r>
        <w:rPr>
          <w:bCs/>
          <w:color w:val="000000"/>
          <w:szCs w:val="22"/>
        </w:rPr>
        <w:t xml:space="preserve">The system is susceptible to any temporary server failure since it uses the strong feature of Struts 2 and </w:t>
      </w:r>
      <w:proofErr w:type="gramStart"/>
      <w:r>
        <w:rPr>
          <w:bCs/>
          <w:color w:val="000000"/>
          <w:szCs w:val="22"/>
        </w:rPr>
        <w:t>Hibernate</w:t>
      </w:r>
      <w:proofErr w:type="gramEnd"/>
      <w:r>
        <w:rPr>
          <w:bCs/>
          <w:color w:val="000000"/>
          <w:szCs w:val="22"/>
        </w:rPr>
        <w:t>. Hence the examination will be continued even if the sever gets disconnected in between the examination.</w:t>
      </w:r>
    </w:p>
    <w:p w14:paraId="499DFC1D" w14:textId="77777777" w:rsidR="00DA7DCC" w:rsidRDefault="00DA7DCC" w:rsidP="00DA7DCC">
      <w:pPr>
        <w:tabs>
          <w:tab w:val="left" w:pos="5400"/>
        </w:tabs>
        <w:rPr>
          <w:b/>
          <w:bCs/>
        </w:rPr>
      </w:pPr>
    </w:p>
    <w:p w14:paraId="4CDDB515" w14:textId="77777777" w:rsidR="00DA7DCC" w:rsidRDefault="00DA7DCC" w:rsidP="00DA7DCC">
      <w:pPr>
        <w:ind w:left="360" w:firstLine="360"/>
        <w:jc w:val="both"/>
        <w:rPr>
          <w:b/>
          <w:bCs/>
        </w:rPr>
      </w:pPr>
    </w:p>
    <w:p w14:paraId="7078CA95" w14:textId="77777777" w:rsidR="00DA7DCC" w:rsidRDefault="00DA7DCC" w:rsidP="00DA7DCC">
      <w:pPr>
        <w:ind w:left="360" w:firstLine="360"/>
        <w:jc w:val="both"/>
        <w:rPr>
          <w:b/>
          <w:bCs/>
        </w:rPr>
      </w:pPr>
      <w:r>
        <w:rPr>
          <w:b/>
          <w:bCs/>
        </w:rPr>
        <w:t>2.2.3 Constraint</w:t>
      </w:r>
    </w:p>
    <w:p w14:paraId="65009BCE" w14:textId="77777777" w:rsidR="00DA7DCC" w:rsidRDefault="00DA7DCC" w:rsidP="00DA7DCC">
      <w:pPr>
        <w:tabs>
          <w:tab w:val="left" w:pos="5400"/>
        </w:tabs>
        <w:rPr>
          <w:b/>
          <w:bCs/>
        </w:rPr>
      </w:pPr>
      <w:r w:rsidRPr="00DB2ACD">
        <w:rPr>
          <w:bCs/>
          <w:color w:val="000000"/>
          <w:szCs w:val="22"/>
        </w:rPr>
        <w:t xml:space="preserve">ARS shall be able to handle at least 1000 transactions/inquiries </w:t>
      </w:r>
      <w:proofErr w:type="spellStart"/>
      <w:r w:rsidRPr="00DB2ACD">
        <w:rPr>
          <w:bCs/>
          <w:color w:val="000000"/>
          <w:szCs w:val="22"/>
        </w:rPr>
        <w:t>persecond</w:t>
      </w:r>
      <w:proofErr w:type="spellEnd"/>
    </w:p>
    <w:p w14:paraId="63661A68" w14:textId="77777777" w:rsidR="00DA7DCC" w:rsidRDefault="00DA7DCC" w:rsidP="00DA7DCC">
      <w:pPr>
        <w:ind w:left="360" w:firstLine="360"/>
        <w:jc w:val="both"/>
        <w:rPr>
          <w:b/>
          <w:bCs/>
        </w:rPr>
      </w:pPr>
    </w:p>
    <w:p w14:paraId="5F0FE930" w14:textId="77777777" w:rsidR="00DA7DCC" w:rsidRDefault="00DA7DCC" w:rsidP="00DA7DCC">
      <w:pPr>
        <w:ind w:left="360" w:firstLine="360"/>
        <w:jc w:val="both"/>
        <w:rPr>
          <w:b/>
          <w:bCs/>
          <w:szCs w:val="22"/>
        </w:rPr>
      </w:pPr>
      <w:r>
        <w:rPr>
          <w:b/>
          <w:bCs/>
        </w:rPr>
        <w:t>2.2.4 Other Requirements:</w:t>
      </w:r>
    </w:p>
    <w:p w14:paraId="0071B560" w14:textId="77777777" w:rsidR="00DA7DCC" w:rsidRDefault="00DA7DCC" w:rsidP="00DA7DCC">
      <w:pPr>
        <w:pStyle w:val="BodyTextIndent3"/>
        <w:numPr>
          <w:ilvl w:val="0"/>
          <w:numId w:val="9"/>
        </w:numPr>
        <w:tabs>
          <w:tab w:val="left" w:pos="5400"/>
        </w:tabs>
        <w:spacing w:after="0" w:line="360" w:lineRule="auto"/>
        <w:rPr>
          <w:szCs w:val="22"/>
        </w:rPr>
      </w:pPr>
      <w:r>
        <w:rPr>
          <w:b/>
          <w:bCs/>
          <w:szCs w:val="22"/>
        </w:rPr>
        <w:t>Hardware Interfaces</w:t>
      </w:r>
    </w:p>
    <w:p w14:paraId="2547DCAC" w14:textId="77777777" w:rsidR="00DA7DCC" w:rsidRDefault="00DA7DCC" w:rsidP="00DA7DCC">
      <w:pPr>
        <w:pStyle w:val="BodyTextIndent3"/>
        <w:tabs>
          <w:tab w:val="left" w:pos="5400"/>
        </w:tabs>
        <w:spacing w:line="360" w:lineRule="auto"/>
        <w:ind w:left="720"/>
        <w:jc w:val="both"/>
        <w:rPr>
          <w:b/>
          <w:bCs/>
          <w:szCs w:val="22"/>
        </w:rPr>
      </w:pPr>
      <w:r>
        <w:rPr>
          <w:szCs w:val="22"/>
        </w:rPr>
        <w:t xml:space="preserve">The SPMS is expected to function on Intel PIII 900 MHz Processor equivalent or above, 128 MB RAM, 20 GB HDD. </w:t>
      </w:r>
    </w:p>
    <w:p w14:paraId="50E9802F" w14:textId="77777777" w:rsidR="00DA7DCC" w:rsidRDefault="00DA7DCC" w:rsidP="00DA7DCC">
      <w:pPr>
        <w:pStyle w:val="BodyTextIndent3"/>
        <w:numPr>
          <w:ilvl w:val="0"/>
          <w:numId w:val="9"/>
        </w:numPr>
        <w:tabs>
          <w:tab w:val="left" w:pos="5400"/>
        </w:tabs>
        <w:spacing w:after="0" w:line="360" w:lineRule="auto"/>
        <w:jc w:val="both"/>
        <w:rPr>
          <w:b/>
          <w:bCs/>
          <w:szCs w:val="22"/>
        </w:rPr>
      </w:pPr>
      <w:r>
        <w:rPr>
          <w:b/>
          <w:bCs/>
          <w:szCs w:val="22"/>
        </w:rPr>
        <w:t>Software Interfaces</w:t>
      </w:r>
    </w:p>
    <w:p w14:paraId="28E77E47" w14:textId="77777777" w:rsidR="00DA7DCC" w:rsidRDefault="00DA7DCC" w:rsidP="00DA7DCC">
      <w:pPr>
        <w:pStyle w:val="BodyTextIndent3"/>
        <w:tabs>
          <w:tab w:val="left" w:pos="5400"/>
        </w:tabs>
        <w:spacing w:line="360" w:lineRule="auto"/>
        <w:ind w:left="720" w:hanging="360"/>
        <w:jc w:val="both"/>
        <w:rPr>
          <w:b/>
          <w:bCs/>
        </w:rPr>
      </w:pPr>
      <w:r>
        <w:rPr>
          <w:b/>
          <w:bCs/>
          <w:szCs w:val="22"/>
        </w:rPr>
        <w:tab/>
      </w:r>
      <w:r>
        <w:rPr>
          <w:szCs w:val="22"/>
        </w:rPr>
        <w:t xml:space="preserve">The SPMS shall work on MS Windows operating systems family (MS Windows 98, MS Windows NT Workstation, MS Windows 2000, MS Windows XP). It configures to work with Oracle database. This System works on Apache Tomcat server. It uses browser IE 5.0 &amp; above. It uses IIS 5.0 server. </w:t>
      </w:r>
    </w:p>
    <w:p w14:paraId="53E43ADD" w14:textId="77777777" w:rsidR="00DA7DCC" w:rsidRDefault="00DA7DCC" w:rsidP="00DA7DCC">
      <w:pPr>
        <w:rPr>
          <w:b/>
          <w:bCs/>
          <w:sz w:val="28"/>
        </w:rPr>
      </w:pPr>
    </w:p>
    <w:p w14:paraId="75B31EA7" w14:textId="77777777" w:rsidR="00DA7DCC" w:rsidRDefault="00DA7DCC" w:rsidP="00DA7DCC">
      <w:pPr>
        <w:rPr>
          <w:b/>
          <w:bCs/>
          <w:sz w:val="28"/>
        </w:rPr>
      </w:pPr>
    </w:p>
    <w:p w14:paraId="73ABDBDC" w14:textId="77777777" w:rsidR="00DA7DCC" w:rsidRDefault="00DA7DCC" w:rsidP="00DA7DCC">
      <w:pPr>
        <w:rPr>
          <w:b/>
          <w:bCs/>
          <w:sz w:val="28"/>
        </w:rPr>
      </w:pPr>
    </w:p>
    <w:p w14:paraId="231E760B" w14:textId="77777777" w:rsidR="00DA7DCC" w:rsidRDefault="00DA7DCC" w:rsidP="00DA7DCC">
      <w:pPr>
        <w:rPr>
          <w:b/>
          <w:bCs/>
          <w:sz w:val="28"/>
        </w:rPr>
      </w:pPr>
    </w:p>
    <w:p w14:paraId="62A345DB" w14:textId="77777777" w:rsidR="00DA7DCC" w:rsidRDefault="00DA7DCC" w:rsidP="00DA7DCC">
      <w:pPr>
        <w:rPr>
          <w:b/>
          <w:bCs/>
          <w:sz w:val="28"/>
        </w:rPr>
      </w:pPr>
    </w:p>
    <w:p w14:paraId="2CBBD5CD" w14:textId="77777777" w:rsidR="00DA7DCC" w:rsidRDefault="00DA7DCC" w:rsidP="00DA7DCC">
      <w:pPr>
        <w:rPr>
          <w:b/>
          <w:bCs/>
          <w:sz w:val="28"/>
        </w:rPr>
      </w:pPr>
    </w:p>
    <w:p w14:paraId="3D05DAE3" w14:textId="77777777" w:rsidR="00DA7DCC" w:rsidRDefault="00DA7DCC" w:rsidP="00DA7DCC">
      <w:pPr>
        <w:rPr>
          <w:b/>
          <w:bCs/>
          <w:sz w:val="28"/>
        </w:rPr>
      </w:pPr>
    </w:p>
    <w:p w14:paraId="24AAFFE6" w14:textId="77777777" w:rsidR="00DA7DCC" w:rsidRDefault="00DA7DCC" w:rsidP="00DA7DCC">
      <w:pPr>
        <w:rPr>
          <w:b/>
          <w:bCs/>
          <w:sz w:val="28"/>
        </w:rPr>
      </w:pPr>
    </w:p>
    <w:p w14:paraId="4F27CE54" w14:textId="77777777" w:rsidR="00DA7DCC" w:rsidRDefault="00DA7DCC" w:rsidP="00DA7DCC">
      <w:pPr>
        <w:rPr>
          <w:b/>
          <w:bCs/>
          <w:sz w:val="28"/>
        </w:rPr>
      </w:pPr>
    </w:p>
    <w:p w14:paraId="45235A10" w14:textId="77777777" w:rsidR="00DA7DCC" w:rsidRDefault="00DA7DCC" w:rsidP="00DA7DCC">
      <w:pPr>
        <w:rPr>
          <w:b/>
          <w:bCs/>
          <w:sz w:val="28"/>
        </w:rPr>
      </w:pPr>
    </w:p>
    <w:p w14:paraId="7842E0B7" w14:textId="77777777" w:rsidR="00DA7DCC" w:rsidRDefault="00DA7DCC" w:rsidP="00DA7DCC">
      <w:pPr>
        <w:rPr>
          <w:b/>
          <w:bCs/>
          <w:sz w:val="28"/>
        </w:rPr>
      </w:pPr>
    </w:p>
    <w:p w14:paraId="38B3C291" w14:textId="77777777" w:rsidR="00DA7DCC" w:rsidRDefault="00DA7DCC" w:rsidP="00DA7DCC">
      <w:pPr>
        <w:rPr>
          <w:b/>
          <w:bCs/>
          <w:sz w:val="28"/>
        </w:rPr>
      </w:pPr>
    </w:p>
    <w:p w14:paraId="633C18B4" w14:textId="77777777" w:rsidR="00DA7DCC" w:rsidRDefault="00DA7DCC" w:rsidP="00DA7DCC">
      <w:r>
        <w:rPr>
          <w:b/>
          <w:bCs/>
          <w:sz w:val="28"/>
        </w:rPr>
        <w:t>3.  DESIGN</w:t>
      </w:r>
    </w:p>
    <w:p w14:paraId="138C9E0A" w14:textId="09194210" w:rsidR="00DA7DCC" w:rsidRDefault="00DA7DCC" w:rsidP="00DA7DCC">
      <w:pPr>
        <w:ind w:left="360"/>
        <w:jc w:val="both"/>
        <w:rPr>
          <w:b/>
          <w:bCs/>
        </w:rPr>
      </w:pPr>
      <w:r>
        <w:rPr>
          <w:noProof/>
          <w:lang w:val="en-IN" w:eastAsia="en-IN"/>
        </w:rPr>
        <mc:AlternateContent>
          <mc:Choice Requires="wps">
            <w:drawing>
              <wp:anchor distT="4294967295" distB="4294967295" distL="114300" distR="114300" simplePos="0" relativeHeight="251666432" behindDoc="0" locked="0" layoutInCell="1" allowOverlap="1" wp14:anchorId="789ACEBD" wp14:editId="0E08F7DB">
                <wp:simplePos x="0" y="0"/>
                <wp:positionH relativeFrom="column">
                  <wp:posOffset>0</wp:posOffset>
                </wp:positionH>
                <wp:positionV relativeFrom="paragraph">
                  <wp:posOffset>24129</wp:posOffset>
                </wp:positionV>
                <wp:extent cx="5257800" cy="0"/>
                <wp:effectExtent l="38100" t="38100" r="57150" b="571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F77EE99" id="Straight Connector 9"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9pt" to="41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" strokeweight="1.59mm">
                <v:stroke joinstyle="miter" endcap="square"/>
              </v:line>
            </w:pict>
          </mc:Fallback>
        </mc:AlternateContent>
      </w:r>
      <w:r>
        <w:rPr>
          <w:b/>
          <w:bCs/>
        </w:rPr>
        <w:tab/>
      </w:r>
    </w:p>
    <w:p w14:paraId="1497A7A6" w14:textId="77777777" w:rsidR="00DA7DCC" w:rsidRDefault="00DA7DCC" w:rsidP="00DA7DCC">
      <w:pPr>
        <w:jc w:val="both"/>
        <w:rPr>
          <w:b/>
          <w:bCs/>
        </w:rPr>
      </w:pPr>
      <w:r>
        <w:rPr>
          <w:b/>
          <w:bCs/>
        </w:rPr>
        <w:t>3.1 Database Design</w:t>
      </w:r>
    </w:p>
    <w:p w14:paraId="19073FC2" w14:textId="77777777" w:rsidR="00DA7DCC" w:rsidRDefault="00DA7DCC" w:rsidP="00DA7DCC">
      <w:pPr>
        <w:jc w:val="both"/>
      </w:pPr>
      <w:r>
        <w:rPr>
          <w:b/>
          <w:bCs/>
        </w:rPr>
        <w:tab/>
      </w:r>
    </w:p>
    <w:p w14:paraId="4625AEA6" w14:textId="77777777" w:rsidR="00DA7DCC" w:rsidRDefault="00DA7DCC" w:rsidP="00DA7DCC">
      <w:pPr>
        <w:ind w:left="360" w:firstLine="360"/>
        <w:jc w:val="both"/>
      </w:pPr>
      <w:r>
        <w:t>The following table structures depict the database design.</w:t>
      </w:r>
    </w:p>
    <w:p w14:paraId="2EA9E07C" w14:textId="77777777" w:rsidR="00DA7DCC" w:rsidRDefault="00DA7DCC" w:rsidP="00DA7DCC">
      <w:pPr>
        <w:ind w:left="360" w:firstLine="360"/>
        <w:jc w:val="both"/>
      </w:pPr>
    </w:p>
    <w:p w14:paraId="4615C824" w14:textId="77777777" w:rsidR="00DA7DCC" w:rsidRDefault="00DA7DCC" w:rsidP="00DA7DCC">
      <w:pPr>
        <w:pStyle w:val="Heading1"/>
      </w:pPr>
      <w:r>
        <w:rPr>
          <w:i w:val="0"/>
          <w:iCs w:val="0"/>
        </w:rPr>
        <w:lastRenderedPageBreak/>
        <w:t>Table1: Registration</w:t>
      </w:r>
    </w:p>
    <w:p w14:paraId="4CABF7C7" w14:textId="77777777" w:rsidR="00DA7DCC" w:rsidRDefault="00DA7DCC" w:rsidP="00DA7DCC"/>
    <w:tbl>
      <w:tblPr>
        <w:tblW w:w="9275" w:type="dxa"/>
        <w:tblInd w:w="-5" w:type="dxa"/>
        <w:tblLayout w:type="fixed"/>
        <w:tblLook w:val="0000" w:firstRow="0" w:lastRow="0" w:firstColumn="0" w:lastColumn="0" w:noHBand="0" w:noVBand="0"/>
      </w:tblPr>
      <w:tblGrid>
        <w:gridCol w:w="1852"/>
        <w:gridCol w:w="1853"/>
        <w:gridCol w:w="1851"/>
        <w:gridCol w:w="1849"/>
        <w:gridCol w:w="1870"/>
      </w:tblGrid>
      <w:tr w:rsidR="00DA7DCC" w14:paraId="4428085A" w14:textId="77777777" w:rsidTr="000F6A0F">
        <w:trPr>
          <w:trHeight w:val="786"/>
        </w:trPr>
        <w:tc>
          <w:tcPr>
            <w:tcW w:w="1852" w:type="dxa"/>
            <w:tcBorders>
              <w:top w:val="single" w:sz="4" w:space="0" w:color="000000"/>
              <w:left w:val="single" w:sz="4" w:space="0" w:color="000000"/>
              <w:bottom w:val="single" w:sz="4" w:space="0" w:color="000000"/>
            </w:tcBorders>
            <w:shd w:val="clear" w:color="auto" w:fill="auto"/>
            <w:vAlign w:val="center"/>
          </w:tcPr>
          <w:p w14:paraId="7C4D59F1" w14:textId="77777777" w:rsidR="00DA7DCC" w:rsidRDefault="00DA7DCC" w:rsidP="000F6A0F">
            <w:pPr>
              <w:jc w:val="center"/>
              <w:rPr>
                <w:b/>
                <w:bCs/>
              </w:rPr>
            </w:pPr>
            <w:r>
              <w:rPr>
                <w:b/>
                <w:bCs/>
                <w:sz w:val="22"/>
              </w:rPr>
              <w:t>Key Type/ Constraint</w:t>
            </w:r>
          </w:p>
        </w:tc>
        <w:tc>
          <w:tcPr>
            <w:tcW w:w="1853" w:type="dxa"/>
            <w:tcBorders>
              <w:top w:val="single" w:sz="4" w:space="0" w:color="000000"/>
              <w:left w:val="single" w:sz="4" w:space="0" w:color="000000"/>
              <w:bottom w:val="single" w:sz="4" w:space="0" w:color="000000"/>
            </w:tcBorders>
            <w:shd w:val="clear" w:color="auto" w:fill="auto"/>
            <w:vAlign w:val="center"/>
          </w:tcPr>
          <w:p w14:paraId="3E806BC9" w14:textId="77777777" w:rsidR="00DA7DCC" w:rsidRDefault="00DA7DCC" w:rsidP="000F6A0F">
            <w:pPr>
              <w:jc w:val="center"/>
              <w:rPr>
                <w:b/>
                <w:bCs/>
              </w:rPr>
            </w:pPr>
            <w:r>
              <w:rPr>
                <w:b/>
                <w:bCs/>
                <w:sz w:val="22"/>
              </w:rPr>
              <w:t>Column Name</w:t>
            </w:r>
          </w:p>
        </w:tc>
        <w:tc>
          <w:tcPr>
            <w:tcW w:w="1851" w:type="dxa"/>
            <w:tcBorders>
              <w:top w:val="single" w:sz="4" w:space="0" w:color="000000"/>
              <w:left w:val="single" w:sz="4" w:space="0" w:color="000000"/>
              <w:bottom w:val="single" w:sz="4" w:space="0" w:color="000000"/>
            </w:tcBorders>
            <w:shd w:val="clear" w:color="auto" w:fill="auto"/>
            <w:vAlign w:val="center"/>
          </w:tcPr>
          <w:p w14:paraId="5FB3D3F6" w14:textId="77777777" w:rsidR="00DA7DCC" w:rsidRDefault="00DA7DCC" w:rsidP="000F6A0F">
            <w:pPr>
              <w:jc w:val="center"/>
              <w:rPr>
                <w:b/>
                <w:bCs/>
              </w:rPr>
            </w:pPr>
            <w:r>
              <w:rPr>
                <w:b/>
                <w:bCs/>
                <w:sz w:val="22"/>
              </w:rPr>
              <w:t>Data Type</w:t>
            </w:r>
          </w:p>
        </w:tc>
        <w:tc>
          <w:tcPr>
            <w:tcW w:w="1849" w:type="dxa"/>
            <w:tcBorders>
              <w:top w:val="single" w:sz="4" w:space="0" w:color="000000"/>
              <w:left w:val="single" w:sz="4" w:space="0" w:color="000000"/>
              <w:bottom w:val="single" w:sz="4" w:space="0" w:color="000000"/>
            </w:tcBorders>
            <w:shd w:val="clear" w:color="auto" w:fill="auto"/>
            <w:vAlign w:val="center"/>
          </w:tcPr>
          <w:p w14:paraId="10D76B52" w14:textId="77777777" w:rsidR="00DA7DCC" w:rsidRDefault="00DA7DCC" w:rsidP="000F6A0F">
            <w:pPr>
              <w:jc w:val="center"/>
              <w:rPr>
                <w:b/>
                <w:bCs/>
              </w:rPr>
            </w:pPr>
            <w:r>
              <w:rPr>
                <w:b/>
                <w:bCs/>
                <w:sz w:val="22"/>
              </w:rPr>
              <w:t>Length</w:t>
            </w:r>
          </w:p>
        </w:tc>
        <w:tc>
          <w:tcPr>
            <w:tcW w:w="18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3CF24B" w14:textId="77777777" w:rsidR="00DA7DCC" w:rsidRDefault="00DA7DCC" w:rsidP="000F6A0F">
            <w:pPr>
              <w:jc w:val="center"/>
            </w:pPr>
            <w:r>
              <w:rPr>
                <w:b/>
                <w:bCs/>
                <w:sz w:val="22"/>
              </w:rPr>
              <w:t>Allow Null (1=Yes;0=No)</w:t>
            </w:r>
          </w:p>
        </w:tc>
      </w:tr>
      <w:tr w:rsidR="00DA7DCC" w14:paraId="0FE7D261" w14:textId="77777777" w:rsidTr="000F6A0F">
        <w:trPr>
          <w:trHeight w:val="366"/>
        </w:trPr>
        <w:tc>
          <w:tcPr>
            <w:tcW w:w="1852" w:type="dxa"/>
            <w:tcBorders>
              <w:top w:val="single" w:sz="4" w:space="0" w:color="000000"/>
              <w:left w:val="single" w:sz="4" w:space="0" w:color="000000"/>
              <w:bottom w:val="single" w:sz="4" w:space="0" w:color="000000"/>
            </w:tcBorders>
            <w:shd w:val="clear" w:color="auto" w:fill="auto"/>
            <w:vAlign w:val="center"/>
          </w:tcPr>
          <w:p w14:paraId="4ED54E1E" w14:textId="77777777" w:rsidR="00DA7DCC" w:rsidRDefault="00DA7DCC" w:rsidP="000F6A0F">
            <w:pPr>
              <w:jc w:val="center"/>
            </w:pPr>
            <w:r>
              <w:rPr>
                <w:sz w:val="22"/>
              </w:rPr>
              <w:t>3</w:t>
            </w:r>
          </w:p>
        </w:tc>
        <w:tc>
          <w:tcPr>
            <w:tcW w:w="1853" w:type="dxa"/>
            <w:tcBorders>
              <w:top w:val="single" w:sz="4" w:space="0" w:color="000000"/>
              <w:left w:val="single" w:sz="4" w:space="0" w:color="000000"/>
              <w:bottom w:val="single" w:sz="4" w:space="0" w:color="000000"/>
            </w:tcBorders>
            <w:shd w:val="clear" w:color="auto" w:fill="auto"/>
          </w:tcPr>
          <w:p w14:paraId="6822C48A" w14:textId="77777777" w:rsidR="00DA7DCC" w:rsidRDefault="00DA7DCC" w:rsidP="000F6A0F">
            <w:proofErr w:type="spellStart"/>
            <w:r>
              <w:rPr>
                <w:sz w:val="22"/>
              </w:rPr>
              <w:t>UserID</w:t>
            </w:r>
            <w:proofErr w:type="spellEnd"/>
          </w:p>
        </w:tc>
        <w:tc>
          <w:tcPr>
            <w:tcW w:w="1851" w:type="dxa"/>
            <w:tcBorders>
              <w:top w:val="single" w:sz="4" w:space="0" w:color="000000"/>
              <w:left w:val="single" w:sz="4" w:space="0" w:color="000000"/>
              <w:bottom w:val="single" w:sz="4" w:space="0" w:color="000000"/>
            </w:tcBorders>
            <w:shd w:val="clear" w:color="auto" w:fill="auto"/>
          </w:tcPr>
          <w:p w14:paraId="18DAD4B3" w14:textId="77777777" w:rsidR="00DA7DCC" w:rsidRDefault="00DA7DCC" w:rsidP="000F6A0F">
            <w:r>
              <w:rPr>
                <w:sz w:val="22"/>
              </w:rPr>
              <w:t>Number</w:t>
            </w:r>
          </w:p>
        </w:tc>
        <w:tc>
          <w:tcPr>
            <w:tcW w:w="1849" w:type="dxa"/>
            <w:tcBorders>
              <w:top w:val="single" w:sz="4" w:space="0" w:color="000000"/>
              <w:left w:val="single" w:sz="4" w:space="0" w:color="000000"/>
              <w:bottom w:val="single" w:sz="4" w:space="0" w:color="000000"/>
            </w:tcBorders>
            <w:shd w:val="clear" w:color="auto" w:fill="auto"/>
            <w:vAlign w:val="center"/>
          </w:tcPr>
          <w:p w14:paraId="1E1EA674" w14:textId="77777777" w:rsidR="00DA7DCC" w:rsidRDefault="00DA7DCC" w:rsidP="000F6A0F">
            <w:pPr>
              <w:jc w:val="center"/>
            </w:pPr>
            <w:r>
              <w:rPr>
                <w:sz w:val="22"/>
              </w:rPr>
              <w:t>4</w:t>
            </w:r>
          </w:p>
        </w:tc>
        <w:tc>
          <w:tcPr>
            <w:tcW w:w="18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E4784D" w14:textId="77777777" w:rsidR="00DA7DCC" w:rsidRDefault="00DA7DCC" w:rsidP="000F6A0F">
            <w:pPr>
              <w:jc w:val="center"/>
            </w:pPr>
            <w:r>
              <w:rPr>
                <w:sz w:val="22"/>
              </w:rPr>
              <w:t>0</w:t>
            </w:r>
          </w:p>
        </w:tc>
      </w:tr>
      <w:tr w:rsidR="00DA7DCC" w14:paraId="69508A24" w14:textId="77777777" w:rsidTr="000F6A0F">
        <w:trPr>
          <w:trHeight w:val="393"/>
        </w:trPr>
        <w:tc>
          <w:tcPr>
            <w:tcW w:w="1852" w:type="dxa"/>
            <w:tcBorders>
              <w:top w:val="single" w:sz="4" w:space="0" w:color="000000"/>
              <w:left w:val="single" w:sz="4" w:space="0" w:color="000000"/>
              <w:bottom w:val="single" w:sz="4" w:space="0" w:color="000000"/>
            </w:tcBorders>
            <w:shd w:val="clear" w:color="auto" w:fill="auto"/>
            <w:vAlign w:val="center"/>
          </w:tcPr>
          <w:p w14:paraId="4B7E93C0" w14:textId="77777777" w:rsidR="00DA7DCC" w:rsidRDefault="00DA7DCC" w:rsidP="000F6A0F">
            <w:pPr>
              <w:jc w:val="center"/>
            </w:pPr>
            <w:r>
              <w:rPr>
                <w:sz w:val="22"/>
              </w:rPr>
              <w:t>0</w:t>
            </w:r>
          </w:p>
        </w:tc>
        <w:tc>
          <w:tcPr>
            <w:tcW w:w="1853" w:type="dxa"/>
            <w:tcBorders>
              <w:top w:val="single" w:sz="4" w:space="0" w:color="000000"/>
              <w:left w:val="single" w:sz="4" w:space="0" w:color="000000"/>
              <w:bottom w:val="single" w:sz="4" w:space="0" w:color="000000"/>
            </w:tcBorders>
            <w:shd w:val="clear" w:color="auto" w:fill="auto"/>
          </w:tcPr>
          <w:p w14:paraId="51F715A6" w14:textId="77777777" w:rsidR="00DA7DCC" w:rsidRDefault="00DA7DCC" w:rsidP="000F6A0F">
            <w:r>
              <w:rPr>
                <w:sz w:val="22"/>
              </w:rPr>
              <w:t>Name</w:t>
            </w:r>
          </w:p>
        </w:tc>
        <w:tc>
          <w:tcPr>
            <w:tcW w:w="1851" w:type="dxa"/>
            <w:tcBorders>
              <w:top w:val="single" w:sz="4" w:space="0" w:color="000000"/>
              <w:left w:val="single" w:sz="4" w:space="0" w:color="000000"/>
              <w:bottom w:val="single" w:sz="4" w:space="0" w:color="000000"/>
            </w:tcBorders>
            <w:shd w:val="clear" w:color="auto" w:fill="auto"/>
          </w:tcPr>
          <w:p w14:paraId="0F066689" w14:textId="77777777" w:rsidR="00DA7DCC" w:rsidRDefault="00DA7DCC" w:rsidP="000F6A0F">
            <w:r>
              <w:rPr>
                <w:sz w:val="22"/>
              </w:rPr>
              <w:t>Varchar</w:t>
            </w:r>
          </w:p>
        </w:tc>
        <w:tc>
          <w:tcPr>
            <w:tcW w:w="1849" w:type="dxa"/>
            <w:tcBorders>
              <w:top w:val="single" w:sz="4" w:space="0" w:color="000000"/>
              <w:left w:val="single" w:sz="4" w:space="0" w:color="000000"/>
              <w:bottom w:val="single" w:sz="4" w:space="0" w:color="000000"/>
            </w:tcBorders>
            <w:shd w:val="clear" w:color="auto" w:fill="auto"/>
            <w:vAlign w:val="center"/>
          </w:tcPr>
          <w:p w14:paraId="03985876" w14:textId="77777777" w:rsidR="00DA7DCC" w:rsidRDefault="00DA7DCC" w:rsidP="000F6A0F">
            <w:pPr>
              <w:jc w:val="center"/>
            </w:pPr>
            <w:r>
              <w:rPr>
                <w:sz w:val="22"/>
              </w:rPr>
              <w:t>70</w:t>
            </w:r>
          </w:p>
        </w:tc>
        <w:tc>
          <w:tcPr>
            <w:tcW w:w="18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864D4F" w14:textId="77777777" w:rsidR="00DA7DCC" w:rsidRDefault="00DA7DCC" w:rsidP="000F6A0F">
            <w:pPr>
              <w:jc w:val="center"/>
            </w:pPr>
            <w:r>
              <w:rPr>
                <w:sz w:val="22"/>
              </w:rPr>
              <w:t>0</w:t>
            </w:r>
          </w:p>
        </w:tc>
      </w:tr>
      <w:tr w:rsidR="00DA7DCC" w14:paraId="182F3602" w14:textId="77777777" w:rsidTr="000F6A0F">
        <w:trPr>
          <w:trHeight w:val="393"/>
        </w:trPr>
        <w:tc>
          <w:tcPr>
            <w:tcW w:w="1852" w:type="dxa"/>
            <w:tcBorders>
              <w:top w:val="single" w:sz="4" w:space="0" w:color="000000"/>
              <w:left w:val="single" w:sz="4" w:space="0" w:color="000000"/>
              <w:bottom w:val="single" w:sz="4" w:space="0" w:color="000000"/>
            </w:tcBorders>
            <w:shd w:val="clear" w:color="auto" w:fill="auto"/>
            <w:vAlign w:val="center"/>
          </w:tcPr>
          <w:p w14:paraId="51D07AFE" w14:textId="77777777" w:rsidR="00DA7DCC" w:rsidRDefault="00DA7DCC" w:rsidP="000F6A0F">
            <w:pPr>
              <w:jc w:val="center"/>
            </w:pPr>
            <w:r>
              <w:rPr>
                <w:sz w:val="22"/>
              </w:rPr>
              <w:t>0</w:t>
            </w:r>
          </w:p>
        </w:tc>
        <w:tc>
          <w:tcPr>
            <w:tcW w:w="1853" w:type="dxa"/>
            <w:tcBorders>
              <w:top w:val="single" w:sz="4" w:space="0" w:color="000000"/>
              <w:left w:val="single" w:sz="4" w:space="0" w:color="000000"/>
              <w:bottom w:val="single" w:sz="4" w:space="0" w:color="000000"/>
            </w:tcBorders>
            <w:shd w:val="clear" w:color="auto" w:fill="auto"/>
          </w:tcPr>
          <w:p w14:paraId="460B3C0A" w14:textId="77777777" w:rsidR="00DA7DCC" w:rsidRDefault="00DA7DCC" w:rsidP="000F6A0F">
            <w:r>
              <w:rPr>
                <w:sz w:val="22"/>
              </w:rPr>
              <w:t>Address</w:t>
            </w:r>
          </w:p>
        </w:tc>
        <w:tc>
          <w:tcPr>
            <w:tcW w:w="1851" w:type="dxa"/>
            <w:tcBorders>
              <w:top w:val="single" w:sz="4" w:space="0" w:color="000000"/>
              <w:left w:val="single" w:sz="4" w:space="0" w:color="000000"/>
              <w:bottom w:val="single" w:sz="4" w:space="0" w:color="000000"/>
            </w:tcBorders>
            <w:shd w:val="clear" w:color="auto" w:fill="auto"/>
          </w:tcPr>
          <w:p w14:paraId="380B1656" w14:textId="77777777" w:rsidR="00DA7DCC" w:rsidRDefault="00DA7DCC" w:rsidP="000F6A0F">
            <w:r>
              <w:rPr>
                <w:sz w:val="22"/>
              </w:rPr>
              <w:t>Varchar</w:t>
            </w:r>
          </w:p>
        </w:tc>
        <w:tc>
          <w:tcPr>
            <w:tcW w:w="1849" w:type="dxa"/>
            <w:tcBorders>
              <w:top w:val="single" w:sz="4" w:space="0" w:color="000000"/>
              <w:left w:val="single" w:sz="4" w:space="0" w:color="000000"/>
              <w:bottom w:val="single" w:sz="4" w:space="0" w:color="000000"/>
            </w:tcBorders>
            <w:shd w:val="clear" w:color="auto" w:fill="auto"/>
            <w:vAlign w:val="center"/>
          </w:tcPr>
          <w:p w14:paraId="1C64BEC1" w14:textId="77777777" w:rsidR="00DA7DCC" w:rsidRDefault="00DA7DCC" w:rsidP="000F6A0F">
            <w:pPr>
              <w:jc w:val="center"/>
            </w:pPr>
            <w:r>
              <w:rPr>
                <w:sz w:val="22"/>
              </w:rPr>
              <w:t>45</w:t>
            </w:r>
          </w:p>
        </w:tc>
        <w:tc>
          <w:tcPr>
            <w:tcW w:w="18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F6BFF6" w14:textId="77777777" w:rsidR="00DA7DCC" w:rsidRDefault="00DA7DCC" w:rsidP="000F6A0F">
            <w:pPr>
              <w:jc w:val="center"/>
            </w:pPr>
            <w:r>
              <w:t>0</w:t>
            </w:r>
          </w:p>
        </w:tc>
      </w:tr>
      <w:tr w:rsidR="00DA7DCC" w14:paraId="749C6A7C" w14:textId="77777777" w:rsidTr="000F6A0F">
        <w:trPr>
          <w:trHeight w:val="366"/>
        </w:trPr>
        <w:tc>
          <w:tcPr>
            <w:tcW w:w="1852" w:type="dxa"/>
            <w:tcBorders>
              <w:top w:val="single" w:sz="4" w:space="0" w:color="000000"/>
              <w:left w:val="single" w:sz="4" w:space="0" w:color="000000"/>
              <w:bottom w:val="single" w:sz="4" w:space="0" w:color="000000"/>
            </w:tcBorders>
            <w:shd w:val="clear" w:color="auto" w:fill="auto"/>
            <w:vAlign w:val="center"/>
          </w:tcPr>
          <w:p w14:paraId="6637A4F2" w14:textId="77777777" w:rsidR="00DA7DCC" w:rsidRDefault="00DA7DCC" w:rsidP="000F6A0F">
            <w:pPr>
              <w:jc w:val="center"/>
            </w:pPr>
            <w:r>
              <w:rPr>
                <w:sz w:val="22"/>
              </w:rPr>
              <w:t>0</w:t>
            </w:r>
          </w:p>
        </w:tc>
        <w:tc>
          <w:tcPr>
            <w:tcW w:w="1853" w:type="dxa"/>
            <w:tcBorders>
              <w:top w:val="single" w:sz="4" w:space="0" w:color="000000"/>
              <w:left w:val="single" w:sz="4" w:space="0" w:color="000000"/>
              <w:bottom w:val="single" w:sz="4" w:space="0" w:color="000000"/>
            </w:tcBorders>
            <w:shd w:val="clear" w:color="auto" w:fill="auto"/>
          </w:tcPr>
          <w:p w14:paraId="7FBFB6EB" w14:textId="77777777" w:rsidR="00DA7DCC" w:rsidRDefault="00DA7DCC" w:rsidP="000F6A0F">
            <w:r>
              <w:rPr>
                <w:sz w:val="22"/>
              </w:rPr>
              <w:t>City</w:t>
            </w:r>
          </w:p>
        </w:tc>
        <w:tc>
          <w:tcPr>
            <w:tcW w:w="1851" w:type="dxa"/>
            <w:tcBorders>
              <w:top w:val="single" w:sz="4" w:space="0" w:color="000000"/>
              <w:left w:val="single" w:sz="4" w:space="0" w:color="000000"/>
              <w:bottom w:val="single" w:sz="4" w:space="0" w:color="000000"/>
            </w:tcBorders>
            <w:shd w:val="clear" w:color="auto" w:fill="auto"/>
          </w:tcPr>
          <w:p w14:paraId="78D961DC" w14:textId="77777777" w:rsidR="00DA7DCC" w:rsidRDefault="00DA7DCC" w:rsidP="000F6A0F">
            <w:r>
              <w:rPr>
                <w:sz w:val="22"/>
              </w:rPr>
              <w:t xml:space="preserve">Varchar </w:t>
            </w:r>
          </w:p>
        </w:tc>
        <w:tc>
          <w:tcPr>
            <w:tcW w:w="1849" w:type="dxa"/>
            <w:tcBorders>
              <w:top w:val="single" w:sz="4" w:space="0" w:color="000000"/>
              <w:left w:val="single" w:sz="4" w:space="0" w:color="000000"/>
              <w:bottom w:val="single" w:sz="4" w:space="0" w:color="000000"/>
            </w:tcBorders>
            <w:shd w:val="clear" w:color="auto" w:fill="auto"/>
            <w:vAlign w:val="center"/>
          </w:tcPr>
          <w:p w14:paraId="468C24F1" w14:textId="77777777" w:rsidR="00DA7DCC" w:rsidRDefault="00DA7DCC" w:rsidP="000F6A0F">
            <w:pPr>
              <w:jc w:val="center"/>
            </w:pPr>
            <w:r>
              <w:rPr>
                <w:sz w:val="22"/>
              </w:rPr>
              <w:t>45</w:t>
            </w:r>
          </w:p>
        </w:tc>
        <w:tc>
          <w:tcPr>
            <w:tcW w:w="18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71FA4F" w14:textId="77777777" w:rsidR="00DA7DCC" w:rsidRDefault="00DA7DCC" w:rsidP="000F6A0F">
            <w:pPr>
              <w:jc w:val="center"/>
            </w:pPr>
            <w:r>
              <w:rPr>
                <w:sz w:val="22"/>
              </w:rPr>
              <w:t>1</w:t>
            </w:r>
          </w:p>
        </w:tc>
      </w:tr>
      <w:tr w:rsidR="00DA7DCC" w14:paraId="3479CDA9" w14:textId="77777777" w:rsidTr="000F6A0F">
        <w:trPr>
          <w:trHeight w:val="393"/>
        </w:trPr>
        <w:tc>
          <w:tcPr>
            <w:tcW w:w="1852" w:type="dxa"/>
            <w:tcBorders>
              <w:top w:val="single" w:sz="4" w:space="0" w:color="000000"/>
              <w:left w:val="single" w:sz="4" w:space="0" w:color="000000"/>
              <w:bottom w:val="single" w:sz="4" w:space="0" w:color="000000"/>
            </w:tcBorders>
            <w:shd w:val="clear" w:color="auto" w:fill="auto"/>
            <w:vAlign w:val="center"/>
          </w:tcPr>
          <w:p w14:paraId="2FAE0352" w14:textId="77777777" w:rsidR="00DA7DCC" w:rsidRDefault="00DA7DCC" w:rsidP="000F6A0F">
            <w:pPr>
              <w:jc w:val="center"/>
            </w:pPr>
            <w:r>
              <w:rPr>
                <w:sz w:val="22"/>
              </w:rPr>
              <w:t>0</w:t>
            </w:r>
          </w:p>
        </w:tc>
        <w:tc>
          <w:tcPr>
            <w:tcW w:w="1853" w:type="dxa"/>
            <w:tcBorders>
              <w:top w:val="single" w:sz="4" w:space="0" w:color="000000"/>
              <w:left w:val="single" w:sz="4" w:space="0" w:color="000000"/>
              <w:bottom w:val="single" w:sz="4" w:space="0" w:color="000000"/>
            </w:tcBorders>
            <w:shd w:val="clear" w:color="auto" w:fill="auto"/>
          </w:tcPr>
          <w:p w14:paraId="41C22666" w14:textId="77777777" w:rsidR="00DA7DCC" w:rsidRDefault="00DA7DCC" w:rsidP="000F6A0F">
            <w:r>
              <w:rPr>
                <w:sz w:val="22"/>
              </w:rPr>
              <w:t>State</w:t>
            </w:r>
          </w:p>
        </w:tc>
        <w:tc>
          <w:tcPr>
            <w:tcW w:w="1851" w:type="dxa"/>
            <w:tcBorders>
              <w:top w:val="single" w:sz="4" w:space="0" w:color="000000"/>
              <w:left w:val="single" w:sz="4" w:space="0" w:color="000000"/>
              <w:bottom w:val="single" w:sz="4" w:space="0" w:color="000000"/>
            </w:tcBorders>
            <w:shd w:val="clear" w:color="auto" w:fill="auto"/>
          </w:tcPr>
          <w:p w14:paraId="5047E714" w14:textId="77777777" w:rsidR="00DA7DCC" w:rsidRDefault="00DA7DCC" w:rsidP="000F6A0F">
            <w:r>
              <w:rPr>
                <w:sz w:val="22"/>
              </w:rPr>
              <w:t>Varchar</w:t>
            </w:r>
          </w:p>
        </w:tc>
        <w:tc>
          <w:tcPr>
            <w:tcW w:w="1849" w:type="dxa"/>
            <w:tcBorders>
              <w:top w:val="single" w:sz="4" w:space="0" w:color="000000"/>
              <w:left w:val="single" w:sz="4" w:space="0" w:color="000000"/>
              <w:bottom w:val="single" w:sz="4" w:space="0" w:color="000000"/>
            </w:tcBorders>
            <w:shd w:val="clear" w:color="auto" w:fill="auto"/>
            <w:vAlign w:val="center"/>
          </w:tcPr>
          <w:p w14:paraId="7178C3CD" w14:textId="77777777" w:rsidR="00DA7DCC" w:rsidRDefault="00DA7DCC" w:rsidP="000F6A0F">
            <w:pPr>
              <w:jc w:val="center"/>
            </w:pPr>
            <w:r>
              <w:rPr>
                <w:sz w:val="22"/>
              </w:rPr>
              <w:t>45</w:t>
            </w:r>
          </w:p>
        </w:tc>
        <w:tc>
          <w:tcPr>
            <w:tcW w:w="18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FC91FF" w14:textId="77777777" w:rsidR="00DA7DCC" w:rsidRDefault="00DA7DCC" w:rsidP="000F6A0F">
            <w:pPr>
              <w:jc w:val="center"/>
            </w:pPr>
            <w:r>
              <w:rPr>
                <w:sz w:val="22"/>
              </w:rPr>
              <w:t>1</w:t>
            </w:r>
          </w:p>
        </w:tc>
      </w:tr>
      <w:tr w:rsidR="00DA7DCC" w14:paraId="378DCA86" w14:textId="77777777" w:rsidTr="000F6A0F">
        <w:trPr>
          <w:trHeight w:val="393"/>
        </w:trPr>
        <w:tc>
          <w:tcPr>
            <w:tcW w:w="1852" w:type="dxa"/>
            <w:tcBorders>
              <w:top w:val="single" w:sz="4" w:space="0" w:color="000000"/>
              <w:left w:val="single" w:sz="4" w:space="0" w:color="000000"/>
              <w:bottom w:val="single" w:sz="4" w:space="0" w:color="000000"/>
            </w:tcBorders>
            <w:shd w:val="clear" w:color="auto" w:fill="auto"/>
            <w:vAlign w:val="center"/>
          </w:tcPr>
          <w:p w14:paraId="3FD3A70F" w14:textId="77777777" w:rsidR="00DA7DCC" w:rsidRDefault="00DA7DCC" w:rsidP="000F6A0F">
            <w:pPr>
              <w:jc w:val="center"/>
            </w:pPr>
            <w:r>
              <w:rPr>
                <w:sz w:val="22"/>
              </w:rPr>
              <w:t>0</w:t>
            </w:r>
          </w:p>
        </w:tc>
        <w:tc>
          <w:tcPr>
            <w:tcW w:w="1853" w:type="dxa"/>
            <w:tcBorders>
              <w:top w:val="single" w:sz="4" w:space="0" w:color="000000"/>
              <w:left w:val="single" w:sz="4" w:space="0" w:color="000000"/>
              <w:bottom w:val="single" w:sz="4" w:space="0" w:color="000000"/>
            </w:tcBorders>
            <w:shd w:val="clear" w:color="auto" w:fill="auto"/>
          </w:tcPr>
          <w:p w14:paraId="35BCBC0C" w14:textId="77777777" w:rsidR="00DA7DCC" w:rsidRDefault="00DA7DCC" w:rsidP="000F6A0F">
            <w:r>
              <w:rPr>
                <w:sz w:val="22"/>
              </w:rPr>
              <w:t>pin code</w:t>
            </w:r>
          </w:p>
        </w:tc>
        <w:tc>
          <w:tcPr>
            <w:tcW w:w="1851" w:type="dxa"/>
            <w:tcBorders>
              <w:top w:val="single" w:sz="4" w:space="0" w:color="000000"/>
              <w:left w:val="single" w:sz="4" w:space="0" w:color="000000"/>
              <w:bottom w:val="single" w:sz="4" w:space="0" w:color="000000"/>
            </w:tcBorders>
            <w:shd w:val="clear" w:color="auto" w:fill="auto"/>
          </w:tcPr>
          <w:p w14:paraId="2486EAC8" w14:textId="77777777" w:rsidR="00DA7DCC" w:rsidRDefault="00DA7DCC" w:rsidP="000F6A0F">
            <w:r>
              <w:rPr>
                <w:sz w:val="22"/>
              </w:rPr>
              <w:t>Varchar</w:t>
            </w:r>
          </w:p>
        </w:tc>
        <w:tc>
          <w:tcPr>
            <w:tcW w:w="1849" w:type="dxa"/>
            <w:tcBorders>
              <w:top w:val="single" w:sz="4" w:space="0" w:color="000000"/>
              <w:left w:val="single" w:sz="4" w:space="0" w:color="000000"/>
              <w:bottom w:val="single" w:sz="4" w:space="0" w:color="000000"/>
            </w:tcBorders>
            <w:shd w:val="clear" w:color="auto" w:fill="auto"/>
            <w:vAlign w:val="center"/>
          </w:tcPr>
          <w:p w14:paraId="66E9CD00" w14:textId="77777777" w:rsidR="00DA7DCC" w:rsidRDefault="00DA7DCC" w:rsidP="000F6A0F">
            <w:pPr>
              <w:jc w:val="center"/>
            </w:pPr>
            <w:r>
              <w:t>10</w:t>
            </w:r>
          </w:p>
        </w:tc>
        <w:tc>
          <w:tcPr>
            <w:tcW w:w="18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6A6ABE" w14:textId="77777777" w:rsidR="00DA7DCC" w:rsidRDefault="00DA7DCC" w:rsidP="000F6A0F">
            <w:pPr>
              <w:jc w:val="center"/>
            </w:pPr>
            <w:r>
              <w:rPr>
                <w:sz w:val="22"/>
              </w:rPr>
              <w:t>1</w:t>
            </w:r>
          </w:p>
        </w:tc>
      </w:tr>
      <w:tr w:rsidR="00DA7DCC" w14:paraId="2F41CC84" w14:textId="77777777" w:rsidTr="000F6A0F">
        <w:trPr>
          <w:trHeight w:val="393"/>
        </w:trPr>
        <w:tc>
          <w:tcPr>
            <w:tcW w:w="1852" w:type="dxa"/>
            <w:tcBorders>
              <w:top w:val="single" w:sz="4" w:space="0" w:color="000000"/>
              <w:left w:val="single" w:sz="4" w:space="0" w:color="000000"/>
              <w:bottom w:val="single" w:sz="4" w:space="0" w:color="000000"/>
            </w:tcBorders>
            <w:shd w:val="clear" w:color="auto" w:fill="auto"/>
            <w:vAlign w:val="center"/>
          </w:tcPr>
          <w:p w14:paraId="559F45CE" w14:textId="77777777" w:rsidR="00DA7DCC" w:rsidRDefault="00DA7DCC" w:rsidP="000F6A0F">
            <w:pPr>
              <w:jc w:val="center"/>
            </w:pPr>
            <w:r>
              <w:rPr>
                <w:sz w:val="22"/>
              </w:rPr>
              <w:t>0</w:t>
            </w:r>
          </w:p>
        </w:tc>
        <w:tc>
          <w:tcPr>
            <w:tcW w:w="1853" w:type="dxa"/>
            <w:tcBorders>
              <w:top w:val="single" w:sz="4" w:space="0" w:color="000000"/>
              <w:left w:val="single" w:sz="4" w:space="0" w:color="000000"/>
              <w:bottom w:val="single" w:sz="4" w:space="0" w:color="000000"/>
            </w:tcBorders>
            <w:shd w:val="clear" w:color="auto" w:fill="auto"/>
          </w:tcPr>
          <w:p w14:paraId="5A45C27B" w14:textId="77777777" w:rsidR="00DA7DCC" w:rsidRDefault="00DA7DCC" w:rsidP="000F6A0F">
            <w:r>
              <w:rPr>
                <w:sz w:val="22"/>
              </w:rPr>
              <w:t>mobile</w:t>
            </w:r>
          </w:p>
        </w:tc>
        <w:tc>
          <w:tcPr>
            <w:tcW w:w="1851" w:type="dxa"/>
            <w:tcBorders>
              <w:top w:val="single" w:sz="4" w:space="0" w:color="000000"/>
              <w:left w:val="single" w:sz="4" w:space="0" w:color="000000"/>
              <w:bottom w:val="single" w:sz="4" w:space="0" w:color="000000"/>
            </w:tcBorders>
            <w:shd w:val="clear" w:color="auto" w:fill="auto"/>
          </w:tcPr>
          <w:p w14:paraId="4142CFEF" w14:textId="77777777" w:rsidR="00DA7DCC" w:rsidRDefault="00DA7DCC" w:rsidP="000F6A0F">
            <w:r>
              <w:rPr>
                <w:sz w:val="22"/>
              </w:rPr>
              <w:t>Varchar</w:t>
            </w:r>
          </w:p>
        </w:tc>
        <w:tc>
          <w:tcPr>
            <w:tcW w:w="1849" w:type="dxa"/>
            <w:tcBorders>
              <w:top w:val="single" w:sz="4" w:space="0" w:color="000000"/>
              <w:left w:val="single" w:sz="4" w:space="0" w:color="000000"/>
              <w:bottom w:val="single" w:sz="4" w:space="0" w:color="000000"/>
            </w:tcBorders>
            <w:shd w:val="clear" w:color="auto" w:fill="auto"/>
            <w:vAlign w:val="center"/>
          </w:tcPr>
          <w:p w14:paraId="3B2FE934" w14:textId="77777777" w:rsidR="00DA7DCC" w:rsidRDefault="00DA7DCC" w:rsidP="000F6A0F">
            <w:pPr>
              <w:jc w:val="center"/>
            </w:pPr>
            <w:r>
              <w:rPr>
                <w:sz w:val="22"/>
              </w:rPr>
              <w:t>15</w:t>
            </w:r>
          </w:p>
        </w:tc>
        <w:tc>
          <w:tcPr>
            <w:tcW w:w="18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124084" w14:textId="77777777" w:rsidR="00DA7DCC" w:rsidRDefault="00DA7DCC" w:rsidP="000F6A0F">
            <w:pPr>
              <w:jc w:val="center"/>
            </w:pPr>
            <w:r>
              <w:rPr>
                <w:sz w:val="22"/>
              </w:rPr>
              <w:t>1</w:t>
            </w:r>
          </w:p>
        </w:tc>
      </w:tr>
      <w:tr w:rsidR="00DA7DCC" w14:paraId="5828D934" w14:textId="77777777" w:rsidTr="000F6A0F">
        <w:trPr>
          <w:trHeight w:val="366"/>
        </w:trPr>
        <w:tc>
          <w:tcPr>
            <w:tcW w:w="1852" w:type="dxa"/>
            <w:tcBorders>
              <w:top w:val="single" w:sz="4" w:space="0" w:color="000000"/>
              <w:left w:val="single" w:sz="4" w:space="0" w:color="000000"/>
              <w:bottom w:val="single" w:sz="4" w:space="0" w:color="000000"/>
            </w:tcBorders>
            <w:shd w:val="clear" w:color="auto" w:fill="auto"/>
            <w:vAlign w:val="center"/>
          </w:tcPr>
          <w:p w14:paraId="0A4F9F26" w14:textId="77777777" w:rsidR="00DA7DCC" w:rsidRDefault="00DA7DCC" w:rsidP="000F6A0F">
            <w:pPr>
              <w:jc w:val="center"/>
            </w:pPr>
            <w:r>
              <w:rPr>
                <w:sz w:val="22"/>
              </w:rPr>
              <w:t>0</w:t>
            </w:r>
          </w:p>
        </w:tc>
        <w:tc>
          <w:tcPr>
            <w:tcW w:w="1853" w:type="dxa"/>
            <w:tcBorders>
              <w:top w:val="single" w:sz="4" w:space="0" w:color="000000"/>
              <w:left w:val="single" w:sz="4" w:space="0" w:color="000000"/>
              <w:bottom w:val="single" w:sz="4" w:space="0" w:color="000000"/>
            </w:tcBorders>
            <w:shd w:val="clear" w:color="auto" w:fill="auto"/>
          </w:tcPr>
          <w:p w14:paraId="2B993B50" w14:textId="77777777" w:rsidR="00DA7DCC" w:rsidRDefault="00DA7DCC" w:rsidP="000F6A0F">
            <w:proofErr w:type="spellStart"/>
            <w:r>
              <w:rPr>
                <w:sz w:val="22"/>
              </w:rPr>
              <w:t>Email_id</w:t>
            </w:r>
            <w:proofErr w:type="spellEnd"/>
          </w:p>
        </w:tc>
        <w:tc>
          <w:tcPr>
            <w:tcW w:w="1851" w:type="dxa"/>
            <w:tcBorders>
              <w:top w:val="single" w:sz="4" w:space="0" w:color="000000"/>
              <w:left w:val="single" w:sz="4" w:space="0" w:color="000000"/>
              <w:bottom w:val="single" w:sz="4" w:space="0" w:color="000000"/>
            </w:tcBorders>
            <w:shd w:val="clear" w:color="auto" w:fill="auto"/>
          </w:tcPr>
          <w:p w14:paraId="308542FB" w14:textId="77777777" w:rsidR="00DA7DCC" w:rsidRDefault="00DA7DCC" w:rsidP="000F6A0F">
            <w:r>
              <w:rPr>
                <w:sz w:val="22"/>
              </w:rPr>
              <w:t>Varchar</w:t>
            </w:r>
          </w:p>
        </w:tc>
        <w:tc>
          <w:tcPr>
            <w:tcW w:w="1849" w:type="dxa"/>
            <w:tcBorders>
              <w:top w:val="single" w:sz="4" w:space="0" w:color="000000"/>
              <w:left w:val="single" w:sz="4" w:space="0" w:color="000000"/>
              <w:bottom w:val="single" w:sz="4" w:space="0" w:color="000000"/>
            </w:tcBorders>
            <w:shd w:val="clear" w:color="auto" w:fill="auto"/>
            <w:vAlign w:val="center"/>
          </w:tcPr>
          <w:p w14:paraId="036765A3" w14:textId="77777777" w:rsidR="00DA7DCC" w:rsidRDefault="00DA7DCC" w:rsidP="000F6A0F">
            <w:pPr>
              <w:jc w:val="center"/>
            </w:pPr>
            <w:r>
              <w:rPr>
                <w:sz w:val="22"/>
              </w:rPr>
              <w:t>30</w:t>
            </w:r>
          </w:p>
        </w:tc>
        <w:tc>
          <w:tcPr>
            <w:tcW w:w="18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B2D883" w14:textId="77777777" w:rsidR="00DA7DCC" w:rsidRDefault="00DA7DCC" w:rsidP="000F6A0F">
            <w:pPr>
              <w:jc w:val="center"/>
            </w:pPr>
            <w:r>
              <w:rPr>
                <w:sz w:val="22"/>
              </w:rPr>
              <w:t>1</w:t>
            </w:r>
          </w:p>
        </w:tc>
      </w:tr>
      <w:tr w:rsidR="00DA7DCC" w14:paraId="676377ED" w14:textId="77777777" w:rsidTr="000F6A0F">
        <w:trPr>
          <w:trHeight w:val="393"/>
        </w:trPr>
        <w:tc>
          <w:tcPr>
            <w:tcW w:w="1852" w:type="dxa"/>
            <w:tcBorders>
              <w:top w:val="single" w:sz="4" w:space="0" w:color="000000"/>
              <w:left w:val="single" w:sz="4" w:space="0" w:color="000000"/>
              <w:bottom w:val="single" w:sz="4" w:space="0" w:color="000000"/>
            </w:tcBorders>
            <w:shd w:val="clear" w:color="auto" w:fill="auto"/>
            <w:vAlign w:val="center"/>
          </w:tcPr>
          <w:p w14:paraId="322181E6" w14:textId="77777777" w:rsidR="00DA7DCC" w:rsidRDefault="00DA7DCC" w:rsidP="000F6A0F">
            <w:pPr>
              <w:jc w:val="center"/>
            </w:pPr>
            <w:r>
              <w:rPr>
                <w:sz w:val="22"/>
              </w:rPr>
              <w:t>0</w:t>
            </w:r>
          </w:p>
        </w:tc>
        <w:tc>
          <w:tcPr>
            <w:tcW w:w="1853" w:type="dxa"/>
            <w:tcBorders>
              <w:top w:val="single" w:sz="4" w:space="0" w:color="000000"/>
              <w:left w:val="single" w:sz="4" w:space="0" w:color="000000"/>
              <w:bottom w:val="single" w:sz="4" w:space="0" w:color="000000"/>
            </w:tcBorders>
            <w:shd w:val="clear" w:color="auto" w:fill="auto"/>
          </w:tcPr>
          <w:p w14:paraId="4A811E82" w14:textId="77777777" w:rsidR="00DA7DCC" w:rsidRDefault="00DA7DCC" w:rsidP="000F6A0F">
            <w:r>
              <w:rPr>
                <w:sz w:val="22"/>
              </w:rPr>
              <w:t>password</w:t>
            </w:r>
          </w:p>
        </w:tc>
        <w:tc>
          <w:tcPr>
            <w:tcW w:w="1851" w:type="dxa"/>
            <w:tcBorders>
              <w:top w:val="single" w:sz="4" w:space="0" w:color="000000"/>
              <w:left w:val="single" w:sz="4" w:space="0" w:color="000000"/>
              <w:bottom w:val="single" w:sz="4" w:space="0" w:color="000000"/>
            </w:tcBorders>
            <w:shd w:val="clear" w:color="auto" w:fill="auto"/>
          </w:tcPr>
          <w:p w14:paraId="567C45C7" w14:textId="77777777" w:rsidR="00DA7DCC" w:rsidRDefault="00DA7DCC" w:rsidP="000F6A0F">
            <w:r>
              <w:rPr>
                <w:sz w:val="22"/>
              </w:rPr>
              <w:t>Varchar</w:t>
            </w:r>
          </w:p>
        </w:tc>
        <w:tc>
          <w:tcPr>
            <w:tcW w:w="1849" w:type="dxa"/>
            <w:tcBorders>
              <w:top w:val="single" w:sz="4" w:space="0" w:color="000000"/>
              <w:left w:val="single" w:sz="4" w:space="0" w:color="000000"/>
              <w:bottom w:val="single" w:sz="4" w:space="0" w:color="000000"/>
            </w:tcBorders>
            <w:shd w:val="clear" w:color="auto" w:fill="auto"/>
            <w:vAlign w:val="center"/>
          </w:tcPr>
          <w:p w14:paraId="788DDA5A" w14:textId="77777777" w:rsidR="00DA7DCC" w:rsidRDefault="00DA7DCC" w:rsidP="000F6A0F">
            <w:pPr>
              <w:jc w:val="center"/>
            </w:pPr>
            <w:r>
              <w:rPr>
                <w:sz w:val="22"/>
              </w:rPr>
              <w:t>256</w:t>
            </w:r>
          </w:p>
        </w:tc>
        <w:tc>
          <w:tcPr>
            <w:tcW w:w="18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FEA095" w14:textId="77777777" w:rsidR="00DA7DCC" w:rsidRDefault="00DA7DCC" w:rsidP="000F6A0F">
            <w:pPr>
              <w:jc w:val="center"/>
            </w:pPr>
            <w:r>
              <w:rPr>
                <w:sz w:val="22"/>
              </w:rPr>
              <w:t>1</w:t>
            </w:r>
          </w:p>
        </w:tc>
      </w:tr>
      <w:tr w:rsidR="00DA7DCC" w14:paraId="22201F17" w14:textId="77777777" w:rsidTr="000F6A0F">
        <w:trPr>
          <w:trHeight w:val="393"/>
        </w:trPr>
        <w:tc>
          <w:tcPr>
            <w:tcW w:w="1852" w:type="dxa"/>
            <w:tcBorders>
              <w:top w:val="single" w:sz="4" w:space="0" w:color="000000"/>
              <w:left w:val="single" w:sz="4" w:space="0" w:color="000000"/>
              <w:bottom w:val="single" w:sz="4" w:space="0" w:color="000000"/>
            </w:tcBorders>
            <w:shd w:val="clear" w:color="auto" w:fill="auto"/>
            <w:vAlign w:val="center"/>
          </w:tcPr>
          <w:p w14:paraId="6DFCAC6A" w14:textId="77777777" w:rsidR="00DA7DCC" w:rsidRDefault="00DA7DCC" w:rsidP="000F6A0F">
            <w:pPr>
              <w:jc w:val="center"/>
            </w:pPr>
            <w:r>
              <w:rPr>
                <w:sz w:val="22"/>
              </w:rPr>
              <w:t>0</w:t>
            </w:r>
          </w:p>
        </w:tc>
        <w:tc>
          <w:tcPr>
            <w:tcW w:w="1853" w:type="dxa"/>
            <w:tcBorders>
              <w:top w:val="single" w:sz="4" w:space="0" w:color="000000"/>
              <w:left w:val="single" w:sz="4" w:space="0" w:color="000000"/>
              <w:bottom w:val="single" w:sz="4" w:space="0" w:color="000000"/>
            </w:tcBorders>
            <w:shd w:val="clear" w:color="auto" w:fill="auto"/>
          </w:tcPr>
          <w:p w14:paraId="116F5F3D" w14:textId="77777777" w:rsidR="00DA7DCC" w:rsidRDefault="00DA7DCC" w:rsidP="000F6A0F">
            <w:r>
              <w:rPr>
                <w:sz w:val="22"/>
              </w:rPr>
              <w:t>DOB</w:t>
            </w:r>
          </w:p>
        </w:tc>
        <w:tc>
          <w:tcPr>
            <w:tcW w:w="1851" w:type="dxa"/>
            <w:tcBorders>
              <w:top w:val="single" w:sz="4" w:space="0" w:color="000000"/>
              <w:left w:val="single" w:sz="4" w:space="0" w:color="000000"/>
              <w:bottom w:val="single" w:sz="4" w:space="0" w:color="000000"/>
            </w:tcBorders>
            <w:shd w:val="clear" w:color="auto" w:fill="auto"/>
          </w:tcPr>
          <w:p w14:paraId="78A55D08" w14:textId="77777777" w:rsidR="00DA7DCC" w:rsidRDefault="00DA7DCC" w:rsidP="000F6A0F">
            <w:r>
              <w:rPr>
                <w:sz w:val="22"/>
              </w:rPr>
              <w:t>DATE</w:t>
            </w:r>
          </w:p>
        </w:tc>
        <w:tc>
          <w:tcPr>
            <w:tcW w:w="1849" w:type="dxa"/>
            <w:tcBorders>
              <w:top w:val="single" w:sz="4" w:space="0" w:color="000000"/>
              <w:left w:val="single" w:sz="4" w:space="0" w:color="000000"/>
              <w:bottom w:val="single" w:sz="4" w:space="0" w:color="000000"/>
            </w:tcBorders>
            <w:shd w:val="clear" w:color="auto" w:fill="auto"/>
            <w:vAlign w:val="center"/>
          </w:tcPr>
          <w:p w14:paraId="7AEEECBF" w14:textId="77777777" w:rsidR="00DA7DCC" w:rsidRDefault="00DA7DCC" w:rsidP="000F6A0F">
            <w:pPr>
              <w:jc w:val="center"/>
            </w:pPr>
          </w:p>
        </w:tc>
        <w:tc>
          <w:tcPr>
            <w:tcW w:w="18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FD4A82" w14:textId="77777777" w:rsidR="00DA7DCC" w:rsidRDefault="00DA7DCC" w:rsidP="000F6A0F">
            <w:pPr>
              <w:jc w:val="center"/>
            </w:pPr>
            <w:r>
              <w:rPr>
                <w:sz w:val="22"/>
              </w:rPr>
              <w:t>0</w:t>
            </w:r>
          </w:p>
        </w:tc>
      </w:tr>
      <w:tr w:rsidR="00DA7DCC" w14:paraId="7B9B077A" w14:textId="77777777" w:rsidTr="000F6A0F">
        <w:trPr>
          <w:trHeight w:val="366"/>
        </w:trPr>
        <w:tc>
          <w:tcPr>
            <w:tcW w:w="1852" w:type="dxa"/>
            <w:tcBorders>
              <w:top w:val="single" w:sz="4" w:space="0" w:color="000000"/>
              <w:left w:val="single" w:sz="4" w:space="0" w:color="000000"/>
              <w:bottom w:val="single" w:sz="4" w:space="0" w:color="000000"/>
            </w:tcBorders>
            <w:shd w:val="clear" w:color="auto" w:fill="auto"/>
            <w:vAlign w:val="center"/>
          </w:tcPr>
          <w:p w14:paraId="4555823B" w14:textId="77777777" w:rsidR="00DA7DCC" w:rsidRDefault="00DA7DCC" w:rsidP="000F6A0F">
            <w:pPr>
              <w:jc w:val="center"/>
            </w:pPr>
            <w:r>
              <w:rPr>
                <w:sz w:val="22"/>
              </w:rPr>
              <w:t>0</w:t>
            </w:r>
          </w:p>
        </w:tc>
        <w:tc>
          <w:tcPr>
            <w:tcW w:w="1853" w:type="dxa"/>
            <w:tcBorders>
              <w:top w:val="single" w:sz="4" w:space="0" w:color="000000"/>
              <w:left w:val="single" w:sz="4" w:space="0" w:color="000000"/>
              <w:bottom w:val="single" w:sz="4" w:space="0" w:color="000000"/>
            </w:tcBorders>
            <w:shd w:val="clear" w:color="auto" w:fill="auto"/>
          </w:tcPr>
          <w:p w14:paraId="7C71F935" w14:textId="77777777" w:rsidR="00DA7DCC" w:rsidRDefault="00DA7DCC" w:rsidP="000F6A0F">
            <w:r>
              <w:rPr>
                <w:sz w:val="22"/>
              </w:rPr>
              <w:t>gender</w:t>
            </w:r>
          </w:p>
        </w:tc>
        <w:tc>
          <w:tcPr>
            <w:tcW w:w="1851" w:type="dxa"/>
            <w:tcBorders>
              <w:top w:val="single" w:sz="4" w:space="0" w:color="000000"/>
              <w:left w:val="single" w:sz="4" w:space="0" w:color="000000"/>
              <w:bottom w:val="single" w:sz="4" w:space="0" w:color="000000"/>
            </w:tcBorders>
            <w:shd w:val="clear" w:color="auto" w:fill="auto"/>
          </w:tcPr>
          <w:p w14:paraId="3B72560C" w14:textId="77777777" w:rsidR="00DA7DCC" w:rsidRDefault="00DA7DCC" w:rsidP="000F6A0F">
            <w:r>
              <w:rPr>
                <w:sz w:val="22"/>
              </w:rPr>
              <w:t>Char</w:t>
            </w:r>
          </w:p>
        </w:tc>
        <w:tc>
          <w:tcPr>
            <w:tcW w:w="1849" w:type="dxa"/>
            <w:tcBorders>
              <w:top w:val="single" w:sz="4" w:space="0" w:color="000000"/>
              <w:left w:val="single" w:sz="4" w:space="0" w:color="000000"/>
              <w:bottom w:val="single" w:sz="4" w:space="0" w:color="000000"/>
            </w:tcBorders>
            <w:shd w:val="clear" w:color="auto" w:fill="auto"/>
            <w:vAlign w:val="center"/>
          </w:tcPr>
          <w:p w14:paraId="2C5BE480" w14:textId="77777777" w:rsidR="00DA7DCC" w:rsidRDefault="00DA7DCC" w:rsidP="000F6A0F">
            <w:pPr>
              <w:jc w:val="center"/>
            </w:pPr>
            <w:r>
              <w:rPr>
                <w:sz w:val="22"/>
              </w:rPr>
              <w:t>1</w:t>
            </w:r>
          </w:p>
        </w:tc>
        <w:tc>
          <w:tcPr>
            <w:tcW w:w="18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59C9AE" w14:textId="77777777" w:rsidR="00DA7DCC" w:rsidRDefault="00DA7DCC" w:rsidP="000F6A0F">
            <w:pPr>
              <w:jc w:val="center"/>
            </w:pPr>
            <w:r>
              <w:rPr>
                <w:sz w:val="22"/>
              </w:rPr>
              <w:t>0</w:t>
            </w:r>
          </w:p>
        </w:tc>
      </w:tr>
      <w:tr w:rsidR="00DA7DCC" w14:paraId="408EE7B1" w14:textId="77777777" w:rsidTr="000F6A0F">
        <w:trPr>
          <w:trHeight w:val="420"/>
        </w:trPr>
        <w:tc>
          <w:tcPr>
            <w:tcW w:w="1852" w:type="dxa"/>
            <w:tcBorders>
              <w:top w:val="single" w:sz="4" w:space="0" w:color="000000"/>
              <w:left w:val="single" w:sz="4" w:space="0" w:color="000000"/>
              <w:bottom w:val="single" w:sz="4" w:space="0" w:color="000000"/>
            </w:tcBorders>
            <w:shd w:val="clear" w:color="auto" w:fill="auto"/>
            <w:vAlign w:val="center"/>
          </w:tcPr>
          <w:p w14:paraId="057AC969" w14:textId="77777777" w:rsidR="00DA7DCC" w:rsidRDefault="00DA7DCC" w:rsidP="000F6A0F">
            <w:pPr>
              <w:jc w:val="center"/>
            </w:pPr>
            <w:r>
              <w:rPr>
                <w:sz w:val="22"/>
              </w:rPr>
              <w:t>0</w:t>
            </w:r>
          </w:p>
        </w:tc>
        <w:tc>
          <w:tcPr>
            <w:tcW w:w="1853" w:type="dxa"/>
            <w:tcBorders>
              <w:top w:val="single" w:sz="4" w:space="0" w:color="000000"/>
              <w:left w:val="single" w:sz="4" w:space="0" w:color="000000"/>
              <w:bottom w:val="single" w:sz="4" w:space="0" w:color="000000"/>
            </w:tcBorders>
            <w:shd w:val="clear" w:color="auto" w:fill="auto"/>
          </w:tcPr>
          <w:p w14:paraId="528D7ECF" w14:textId="77777777" w:rsidR="00DA7DCC" w:rsidRDefault="00DA7DCC" w:rsidP="000F6A0F">
            <w:proofErr w:type="spellStart"/>
            <w:r>
              <w:rPr>
                <w:sz w:val="22"/>
              </w:rPr>
              <w:t>Contact_person</w:t>
            </w:r>
            <w:proofErr w:type="spellEnd"/>
          </w:p>
        </w:tc>
        <w:tc>
          <w:tcPr>
            <w:tcW w:w="1851" w:type="dxa"/>
            <w:tcBorders>
              <w:top w:val="single" w:sz="4" w:space="0" w:color="000000"/>
              <w:left w:val="single" w:sz="4" w:space="0" w:color="000000"/>
              <w:bottom w:val="single" w:sz="4" w:space="0" w:color="000000"/>
            </w:tcBorders>
            <w:shd w:val="clear" w:color="auto" w:fill="auto"/>
          </w:tcPr>
          <w:p w14:paraId="1946B7D9" w14:textId="77777777" w:rsidR="00DA7DCC" w:rsidRDefault="00DA7DCC" w:rsidP="000F6A0F">
            <w:r>
              <w:rPr>
                <w:sz w:val="22"/>
              </w:rPr>
              <w:t>Varchar</w:t>
            </w:r>
          </w:p>
        </w:tc>
        <w:tc>
          <w:tcPr>
            <w:tcW w:w="1849" w:type="dxa"/>
            <w:tcBorders>
              <w:top w:val="single" w:sz="4" w:space="0" w:color="000000"/>
              <w:left w:val="single" w:sz="4" w:space="0" w:color="000000"/>
              <w:bottom w:val="single" w:sz="4" w:space="0" w:color="000000"/>
            </w:tcBorders>
            <w:shd w:val="clear" w:color="auto" w:fill="auto"/>
            <w:vAlign w:val="center"/>
          </w:tcPr>
          <w:p w14:paraId="4907C1D8" w14:textId="77777777" w:rsidR="00DA7DCC" w:rsidRDefault="00DA7DCC" w:rsidP="000F6A0F">
            <w:pPr>
              <w:jc w:val="center"/>
            </w:pPr>
            <w:r>
              <w:rPr>
                <w:sz w:val="22"/>
              </w:rPr>
              <w:t>70</w:t>
            </w:r>
          </w:p>
        </w:tc>
        <w:tc>
          <w:tcPr>
            <w:tcW w:w="18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A45648" w14:textId="77777777" w:rsidR="00DA7DCC" w:rsidRDefault="00DA7DCC" w:rsidP="000F6A0F">
            <w:pPr>
              <w:jc w:val="center"/>
            </w:pPr>
            <w:r>
              <w:rPr>
                <w:sz w:val="22"/>
              </w:rPr>
              <w:t>0</w:t>
            </w:r>
          </w:p>
        </w:tc>
      </w:tr>
      <w:tr w:rsidR="00DA7DCC" w14:paraId="390D35D5" w14:textId="77777777" w:rsidTr="000F6A0F">
        <w:trPr>
          <w:trHeight w:val="420"/>
        </w:trPr>
        <w:tc>
          <w:tcPr>
            <w:tcW w:w="1852" w:type="dxa"/>
            <w:tcBorders>
              <w:top w:val="single" w:sz="4" w:space="0" w:color="000000"/>
              <w:left w:val="single" w:sz="4" w:space="0" w:color="000000"/>
              <w:bottom w:val="single" w:sz="4" w:space="0" w:color="000000"/>
            </w:tcBorders>
            <w:shd w:val="clear" w:color="auto" w:fill="auto"/>
            <w:vAlign w:val="center"/>
          </w:tcPr>
          <w:p w14:paraId="455B3B7B" w14:textId="77777777" w:rsidR="00DA7DCC" w:rsidRDefault="00DA7DCC" w:rsidP="000F6A0F">
            <w:pPr>
              <w:jc w:val="center"/>
            </w:pPr>
            <w:r>
              <w:rPr>
                <w:sz w:val="22"/>
              </w:rPr>
              <w:t>0</w:t>
            </w:r>
          </w:p>
        </w:tc>
        <w:tc>
          <w:tcPr>
            <w:tcW w:w="1853" w:type="dxa"/>
            <w:tcBorders>
              <w:top w:val="single" w:sz="4" w:space="0" w:color="000000"/>
              <w:left w:val="single" w:sz="4" w:space="0" w:color="000000"/>
              <w:bottom w:val="single" w:sz="4" w:space="0" w:color="000000"/>
            </w:tcBorders>
            <w:shd w:val="clear" w:color="auto" w:fill="auto"/>
          </w:tcPr>
          <w:p w14:paraId="5805B0C7" w14:textId="77777777" w:rsidR="00DA7DCC" w:rsidRDefault="00DA7DCC" w:rsidP="000F6A0F">
            <w:r>
              <w:rPr>
                <w:sz w:val="22"/>
              </w:rPr>
              <w:t>Comp_website</w:t>
            </w:r>
          </w:p>
        </w:tc>
        <w:tc>
          <w:tcPr>
            <w:tcW w:w="1851" w:type="dxa"/>
            <w:tcBorders>
              <w:top w:val="single" w:sz="4" w:space="0" w:color="000000"/>
              <w:left w:val="single" w:sz="4" w:space="0" w:color="000000"/>
              <w:bottom w:val="single" w:sz="4" w:space="0" w:color="000000"/>
            </w:tcBorders>
            <w:shd w:val="clear" w:color="auto" w:fill="auto"/>
          </w:tcPr>
          <w:p w14:paraId="6D5BACFD" w14:textId="77777777" w:rsidR="00DA7DCC" w:rsidRDefault="00DA7DCC" w:rsidP="000F6A0F">
            <w:r>
              <w:rPr>
                <w:sz w:val="22"/>
              </w:rPr>
              <w:t>Varchar</w:t>
            </w:r>
          </w:p>
        </w:tc>
        <w:tc>
          <w:tcPr>
            <w:tcW w:w="1849" w:type="dxa"/>
            <w:tcBorders>
              <w:top w:val="single" w:sz="4" w:space="0" w:color="000000"/>
              <w:left w:val="single" w:sz="4" w:space="0" w:color="000000"/>
              <w:bottom w:val="single" w:sz="4" w:space="0" w:color="000000"/>
            </w:tcBorders>
            <w:shd w:val="clear" w:color="auto" w:fill="auto"/>
            <w:vAlign w:val="center"/>
          </w:tcPr>
          <w:p w14:paraId="710858EC" w14:textId="77777777" w:rsidR="00DA7DCC" w:rsidRDefault="00DA7DCC" w:rsidP="000F6A0F">
            <w:pPr>
              <w:jc w:val="center"/>
            </w:pPr>
            <w:r>
              <w:rPr>
                <w:sz w:val="22"/>
              </w:rPr>
              <w:t>100</w:t>
            </w:r>
          </w:p>
        </w:tc>
        <w:tc>
          <w:tcPr>
            <w:tcW w:w="18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484F0B" w14:textId="77777777" w:rsidR="00DA7DCC" w:rsidRDefault="00DA7DCC" w:rsidP="000F6A0F">
            <w:pPr>
              <w:jc w:val="center"/>
            </w:pPr>
            <w:r>
              <w:rPr>
                <w:sz w:val="22"/>
              </w:rPr>
              <w:t>1</w:t>
            </w:r>
          </w:p>
        </w:tc>
      </w:tr>
      <w:tr w:rsidR="00DA7DCC" w14:paraId="23D6E553" w14:textId="77777777" w:rsidTr="000F6A0F">
        <w:trPr>
          <w:trHeight w:val="420"/>
        </w:trPr>
        <w:tc>
          <w:tcPr>
            <w:tcW w:w="1852" w:type="dxa"/>
            <w:tcBorders>
              <w:top w:val="single" w:sz="4" w:space="0" w:color="000000"/>
              <w:left w:val="single" w:sz="4" w:space="0" w:color="000000"/>
              <w:bottom w:val="single" w:sz="4" w:space="0" w:color="000000"/>
            </w:tcBorders>
            <w:shd w:val="clear" w:color="auto" w:fill="auto"/>
            <w:vAlign w:val="center"/>
          </w:tcPr>
          <w:p w14:paraId="4AD7083E" w14:textId="77777777" w:rsidR="00DA7DCC" w:rsidRDefault="00DA7DCC" w:rsidP="000F6A0F">
            <w:pPr>
              <w:jc w:val="center"/>
            </w:pPr>
            <w:r>
              <w:rPr>
                <w:sz w:val="22"/>
              </w:rPr>
              <w:t>1</w:t>
            </w:r>
          </w:p>
        </w:tc>
        <w:tc>
          <w:tcPr>
            <w:tcW w:w="1853" w:type="dxa"/>
            <w:tcBorders>
              <w:top w:val="single" w:sz="4" w:space="0" w:color="000000"/>
              <w:left w:val="single" w:sz="4" w:space="0" w:color="000000"/>
              <w:bottom w:val="single" w:sz="4" w:space="0" w:color="000000"/>
            </w:tcBorders>
            <w:shd w:val="clear" w:color="auto" w:fill="auto"/>
          </w:tcPr>
          <w:p w14:paraId="36640086" w14:textId="77777777" w:rsidR="00DA7DCC" w:rsidRDefault="00DA7DCC" w:rsidP="000F6A0F">
            <w:r>
              <w:rPr>
                <w:sz w:val="22"/>
              </w:rPr>
              <w:t>role</w:t>
            </w:r>
          </w:p>
        </w:tc>
        <w:tc>
          <w:tcPr>
            <w:tcW w:w="1851" w:type="dxa"/>
            <w:tcBorders>
              <w:top w:val="single" w:sz="4" w:space="0" w:color="000000"/>
              <w:left w:val="single" w:sz="4" w:space="0" w:color="000000"/>
              <w:bottom w:val="single" w:sz="4" w:space="0" w:color="000000"/>
            </w:tcBorders>
            <w:shd w:val="clear" w:color="auto" w:fill="auto"/>
          </w:tcPr>
          <w:p w14:paraId="3574F1E4" w14:textId="77777777" w:rsidR="00DA7DCC" w:rsidRDefault="00DA7DCC" w:rsidP="000F6A0F">
            <w:r>
              <w:rPr>
                <w:sz w:val="22"/>
              </w:rPr>
              <w:t>Varchar</w:t>
            </w:r>
          </w:p>
        </w:tc>
        <w:tc>
          <w:tcPr>
            <w:tcW w:w="1849" w:type="dxa"/>
            <w:tcBorders>
              <w:top w:val="single" w:sz="4" w:space="0" w:color="000000"/>
              <w:left w:val="single" w:sz="4" w:space="0" w:color="000000"/>
              <w:bottom w:val="single" w:sz="4" w:space="0" w:color="000000"/>
            </w:tcBorders>
            <w:shd w:val="clear" w:color="auto" w:fill="auto"/>
            <w:vAlign w:val="center"/>
          </w:tcPr>
          <w:p w14:paraId="6270902B" w14:textId="77777777" w:rsidR="00DA7DCC" w:rsidRDefault="00DA7DCC" w:rsidP="000F6A0F">
            <w:pPr>
              <w:jc w:val="center"/>
            </w:pPr>
            <w:r>
              <w:rPr>
                <w:sz w:val="22"/>
              </w:rPr>
              <w:t>45</w:t>
            </w:r>
          </w:p>
        </w:tc>
        <w:tc>
          <w:tcPr>
            <w:tcW w:w="18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57A162" w14:textId="77777777" w:rsidR="00DA7DCC" w:rsidRDefault="00DA7DCC" w:rsidP="000F6A0F">
            <w:pPr>
              <w:jc w:val="center"/>
            </w:pPr>
            <w:r>
              <w:rPr>
                <w:sz w:val="22"/>
              </w:rPr>
              <w:t>0</w:t>
            </w:r>
          </w:p>
        </w:tc>
      </w:tr>
      <w:tr w:rsidR="00DA7DCC" w14:paraId="43F294E2" w14:textId="77777777" w:rsidTr="000F6A0F">
        <w:trPr>
          <w:trHeight w:val="420"/>
        </w:trPr>
        <w:tc>
          <w:tcPr>
            <w:tcW w:w="1852" w:type="dxa"/>
            <w:tcBorders>
              <w:top w:val="single" w:sz="4" w:space="0" w:color="000000"/>
              <w:left w:val="single" w:sz="4" w:space="0" w:color="000000"/>
              <w:bottom w:val="single" w:sz="4" w:space="0" w:color="000000"/>
            </w:tcBorders>
            <w:shd w:val="clear" w:color="auto" w:fill="auto"/>
            <w:vAlign w:val="center"/>
          </w:tcPr>
          <w:p w14:paraId="062867E3" w14:textId="77777777" w:rsidR="00DA7DCC" w:rsidRDefault="00DA7DCC" w:rsidP="000F6A0F">
            <w:pPr>
              <w:jc w:val="center"/>
            </w:pPr>
            <w:r>
              <w:rPr>
                <w:sz w:val="22"/>
              </w:rPr>
              <w:t>1</w:t>
            </w:r>
          </w:p>
        </w:tc>
        <w:tc>
          <w:tcPr>
            <w:tcW w:w="1853" w:type="dxa"/>
            <w:tcBorders>
              <w:top w:val="single" w:sz="4" w:space="0" w:color="000000"/>
              <w:left w:val="single" w:sz="4" w:space="0" w:color="000000"/>
              <w:bottom w:val="single" w:sz="4" w:space="0" w:color="000000"/>
            </w:tcBorders>
            <w:shd w:val="clear" w:color="auto" w:fill="auto"/>
          </w:tcPr>
          <w:p w14:paraId="572634EC" w14:textId="77777777" w:rsidR="00DA7DCC" w:rsidRDefault="00DA7DCC" w:rsidP="000F6A0F">
            <w:proofErr w:type="spellStart"/>
            <w:r>
              <w:rPr>
                <w:sz w:val="22"/>
              </w:rPr>
              <w:t>User_type</w:t>
            </w:r>
            <w:proofErr w:type="spellEnd"/>
          </w:p>
        </w:tc>
        <w:tc>
          <w:tcPr>
            <w:tcW w:w="1851" w:type="dxa"/>
            <w:tcBorders>
              <w:top w:val="single" w:sz="4" w:space="0" w:color="000000"/>
              <w:left w:val="single" w:sz="4" w:space="0" w:color="000000"/>
              <w:bottom w:val="single" w:sz="4" w:space="0" w:color="000000"/>
            </w:tcBorders>
            <w:shd w:val="clear" w:color="auto" w:fill="auto"/>
          </w:tcPr>
          <w:p w14:paraId="6FC92A2F" w14:textId="77777777" w:rsidR="00DA7DCC" w:rsidRDefault="00DA7DCC" w:rsidP="000F6A0F">
            <w:r>
              <w:rPr>
                <w:sz w:val="22"/>
              </w:rPr>
              <w:t>number</w:t>
            </w:r>
          </w:p>
        </w:tc>
        <w:tc>
          <w:tcPr>
            <w:tcW w:w="1849" w:type="dxa"/>
            <w:tcBorders>
              <w:top w:val="single" w:sz="4" w:space="0" w:color="000000"/>
              <w:left w:val="single" w:sz="4" w:space="0" w:color="000000"/>
              <w:bottom w:val="single" w:sz="4" w:space="0" w:color="000000"/>
            </w:tcBorders>
            <w:shd w:val="clear" w:color="auto" w:fill="auto"/>
            <w:vAlign w:val="center"/>
          </w:tcPr>
          <w:p w14:paraId="13642EDC" w14:textId="77777777" w:rsidR="00DA7DCC" w:rsidRDefault="00DA7DCC" w:rsidP="000F6A0F">
            <w:pPr>
              <w:jc w:val="center"/>
            </w:pPr>
          </w:p>
        </w:tc>
        <w:tc>
          <w:tcPr>
            <w:tcW w:w="18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66630D" w14:textId="77777777" w:rsidR="00DA7DCC" w:rsidRDefault="00DA7DCC" w:rsidP="000F6A0F">
            <w:pPr>
              <w:jc w:val="center"/>
            </w:pPr>
            <w:r>
              <w:rPr>
                <w:sz w:val="22"/>
              </w:rPr>
              <w:t>0</w:t>
            </w:r>
          </w:p>
        </w:tc>
      </w:tr>
      <w:tr w:rsidR="00DA7DCC" w14:paraId="5FBD8114" w14:textId="77777777" w:rsidTr="000F6A0F">
        <w:trPr>
          <w:trHeight w:val="420"/>
        </w:trPr>
        <w:tc>
          <w:tcPr>
            <w:tcW w:w="1852" w:type="dxa"/>
            <w:tcBorders>
              <w:top w:val="single" w:sz="4" w:space="0" w:color="000000"/>
              <w:left w:val="single" w:sz="4" w:space="0" w:color="000000"/>
              <w:bottom w:val="single" w:sz="4" w:space="0" w:color="000000"/>
            </w:tcBorders>
            <w:shd w:val="clear" w:color="auto" w:fill="auto"/>
            <w:vAlign w:val="center"/>
          </w:tcPr>
          <w:p w14:paraId="4C466D8E" w14:textId="77777777" w:rsidR="00DA7DCC" w:rsidRDefault="00DA7DCC" w:rsidP="000F6A0F">
            <w:pPr>
              <w:jc w:val="center"/>
            </w:pPr>
            <w:r>
              <w:rPr>
                <w:sz w:val="22"/>
              </w:rPr>
              <w:t>0</w:t>
            </w:r>
          </w:p>
        </w:tc>
        <w:tc>
          <w:tcPr>
            <w:tcW w:w="1853" w:type="dxa"/>
            <w:tcBorders>
              <w:top w:val="single" w:sz="4" w:space="0" w:color="000000"/>
              <w:left w:val="single" w:sz="4" w:space="0" w:color="000000"/>
              <w:bottom w:val="single" w:sz="4" w:space="0" w:color="000000"/>
            </w:tcBorders>
            <w:shd w:val="clear" w:color="auto" w:fill="auto"/>
          </w:tcPr>
          <w:p w14:paraId="44E5B70E" w14:textId="77777777" w:rsidR="00DA7DCC" w:rsidRDefault="00DA7DCC" w:rsidP="000F6A0F">
            <w:proofErr w:type="spellStart"/>
            <w:r>
              <w:rPr>
                <w:sz w:val="22"/>
              </w:rPr>
              <w:t>Qualification_details</w:t>
            </w:r>
            <w:proofErr w:type="spellEnd"/>
          </w:p>
        </w:tc>
        <w:tc>
          <w:tcPr>
            <w:tcW w:w="1851" w:type="dxa"/>
            <w:tcBorders>
              <w:top w:val="single" w:sz="4" w:space="0" w:color="000000"/>
              <w:left w:val="single" w:sz="4" w:space="0" w:color="000000"/>
              <w:bottom w:val="single" w:sz="4" w:space="0" w:color="000000"/>
            </w:tcBorders>
            <w:shd w:val="clear" w:color="auto" w:fill="auto"/>
          </w:tcPr>
          <w:p w14:paraId="3BAC5F17" w14:textId="77777777" w:rsidR="00DA7DCC" w:rsidRDefault="00DA7DCC" w:rsidP="000F6A0F">
            <w:r>
              <w:rPr>
                <w:sz w:val="22"/>
              </w:rPr>
              <w:t>Varchar</w:t>
            </w:r>
          </w:p>
        </w:tc>
        <w:tc>
          <w:tcPr>
            <w:tcW w:w="1849" w:type="dxa"/>
            <w:tcBorders>
              <w:top w:val="single" w:sz="4" w:space="0" w:color="000000"/>
              <w:left w:val="single" w:sz="4" w:space="0" w:color="000000"/>
              <w:bottom w:val="single" w:sz="4" w:space="0" w:color="000000"/>
            </w:tcBorders>
            <w:shd w:val="clear" w:color="auto" w:fill="auto"/>
            <w:vAlign w:val="center"/>
          </w:tcPr>
          <w:p w14:paraId="5EC8C860" w14:textId="77777777" w:rsidR="00DA7DCC" w:rsidRDefault="00DA7DCC" w:rsidP="000F6A0F">
            <w:pPr>
              <w:jc w:val="center"/>
            </w:pPr>
            <w:r>
              <w:rPr>
                <w:sz w:val="22"/>
              </w:rPr>
              <w:t>100</w:t>
            </w:r>
          </w:p>
        </w:tc>
        <w:tc>
          <w:tcPr>
            <w:tcW w:w="18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BBEE9A" w14:textId="77777777" w:rsidR="00DA7DCC" w:rsidRDefault="00DA7DCC" w:rsidP="000F6A0F">
            <w:pPr>
              <w:jc w:val="center"/>
            </w:pPr>
            <w:r>
              <w:rPr>
                <w:sz w:val="22"/>
              </w:rPr>
              <w:t>0</w:t>
            </w:r>
          </w:p>
        </w:tc>
      </w:tr>
    </w:tbl>
    <w:p w14:paraId="040DD521" w14:textId="77777777" w:rsidR="00DA7DCC" w:rsidRDefault="00DA7DCC" w:rsidP="00DA7DCC"/>
    <w:p w14:paraId="21B605F1" w14:textId="77777777" w:rsidR="00DA7DCC" w:rsidRDefault="00DA7DCC" w:rsidP="00DA7DCC"/>
    <w:p w14:paraId="5F0EB5CE" w14:textId="77777777" w:rsidR="00DA7DCC" w:rsidRDefault="00DA7DCC" w:rsidP="00DA7DCC"/>
    <w:p w14:paraId="52619612" w14:textId="77777777" w:rsidR="00DA7DCC" w:rsidRDefault="00DA7DCC" w:rsidP="00DA7DCC">
      <w:pPr>
        <w:pStyle w:val="Heading2"/>
        <w:numPr>
          <w:ilvl w:val="0"/>
          <w:numId w:val="1"/>
        </w:numPr>
        <w:tabs>
          <w:tab w:val="clear" w:pos="0"/>
        </w:tabs>
        <w:ind w:left="0" w:firstLine="0"/>
      </w:pPr>
      <w:r>
        <w:rPr>
          <w:b/>
          <w:bCs/>
          <w:sz w:val="24"/>
          <w:u w:val="single"/>
        </w:rPr>
        <w:t xml:space="preserve">Table2: </w:t>
      </w:r>
      <w:proofErr w:type="spellStart"/>
      <w:r>
        <w:rPr>
          <w:b/>
          <w:bCs/>
          <w:sz w:val="24"/>
          <w:u w:val="single"/>
        </w:rPr>
        <w:t>User_Type</w:t>
      </w:r>
      <w:proofErr w:type="spellEnd"/>
    </w:p>
    <w:p w14:paraId="04C72282" w14:textId="77777777" w:rsidR="00DA7DCC" w:rsidRDefault="00DA7DCC" w:rsidP="00DA7DCC"/>
    <w:tbl>
      <w:tblPr>
        <w:tblW w:w="9356" w:type="dxa"/>
        <w:tblInd w:w="-5" w:type="dxa"/>
        <w:tblLayout w:type="fixed"/>
        <w:tblLook w:val="0000" w:firstRow="0" w:lastRow="0" w:firstColumn="0" w:lastColumn="0" w:noHBand="0" w:noVBand="0"/>
      </w:tblPr>
      <w:tblGrid>
        <w:gridCol w:w="1869"/>
        <w:gridCol w:w="1984"/>
        <w:gridCol w:w="1754"/>
        <w:gridCol w:w="1869"/>
        <w:gridCol w:w="1880"/>
      </w:tblGrid>
      <w:tr w:rsidR="00DA7DCC" w14:paraId="5C308D74" w14:textId="77777777" w:rsidTr="000F6A0F">
        <w:trPr>
          <w:trHeight w:val="741"/>
        </w:trPr>
        <w:tc>
          <w:tcPr>
            <w:tcW w:w="1869" w:type="dxa"/>
            <w:tcBorders>
              <w:top w:val="single" w:sz="4" w:space="0" w:color="000000"/>
              <w:left w:val="single" w:sz="4" w:space="0" w:color="000000"/>
              <w:bottom w:val="single" w:sz="4" w:space="0" w:color="000000"/>
            </w:tcBorders>
            <w:shd w:val="clear" w:color="auto" w:fill="auto"/>
            <w:vAlign w:val="center"/>
          </w:tcPr>
          <w:p w14:paraId="66839344" w14:textId="77777777" w:rsidR="00DA7DCC" w:rsidRDefault="00DA7DCC" w:rsidP="000F6A0F">
            <w:pPr>
              <w:jc w:val="center"/>
            </w:pPr>
            <w:r>
              <w:t>3</w:t>
            </w:r>
          </w:p>
        </w:tc>
        <w:tc>
          <w:tcPr>
            <w:tcW w:w="1984" w:type="dxa"/>
            <w:tcBorders>
              <w:top w:val="single" w:sz="4" w:space="0" w:color="000000"/>
              <w:left w:val="single" w:sz="4" w:space="0" w:color="000000"/>
              <w:bottom w:val="single" w:sz="4" w:space="0" w:color="000000"/>
            </w:tcBorders>
            <w:shd w:val="clear" w:color="auto" w:fill="auto"/>
          </w:tcPr>
          <w:p w14:paraId="60B580D3" w14:textId="77777777" w:rsidR="00DA7DCC" w:rsidRDefault="00DA7DCC" w:rsidP="000F6A0F">
            <w:r>
              <w:t>Id</w:t>
            </w:r>
          </w:p>
        </w:tc>
        <w:tc>
          <w:tcPr>
            <w:tcW w:w="1754" w:type="dxa"/>
            <w:tcBorders>
              <w:top w:val="single" w:sz="4" w:space="0" w:color="000000"/>
              <w:left w:val="single" w:sz="4" w:space="0" w:color="000000"/>
              <w:bottom w:val="single" w:sz="4" w:space="0" w:color="000000"/>
            </w:tcBorders>
            <w:shd w:val="clear" w:color="auto" w:fill="auto"/>
          </w:tcPr>
          <w:p w14:paraId="2E1C18C9" w14:textId="77777777" w:rsidR="00DA7DCC" w:rsidRDefault="00DA7DCC" w:rsidP="000F6A0F">
            <w:r>
              <w:t>Number</w:t>
            </w:r>
          </w:p>
        </w:tc>
        <w:tc>
          <w:tcPr>
            <w:tcW w:w="1869" w:type="dxa"/>
            <w:tcBorders>
              <w:top w:val="single" w:sz="4" w:space="0" w:color="000000"/>
              <w:left w:val="single" w:sz="4" w:space="0" w:color="000000"/>
              <w:bottom w:val="single" w:sz="4" w:space="0" w:color="000000"/>
            </w:tcBorders>
            <w:shd w:val="clear" w:color="auto" w:fill="auto"/>
            <w:vAlign w:val="center"/>
          </w:tcPr>
          <w:p w14:paraId="06EFB3B6" w14:textId="77777777" w:rsidR="00DA7DCC" w:rsidRDefault="00DA7DCC" w:rsidP="000F6A0F">
            <w:pPr>
              <w:jc w:val="center"/>
            </w:pPr>
            <w:r>
              <w:t>4</w:t>
            </w:r>
          </w:p>
        </w:tc>
        <w:tc>
          <w:tcPr>
            <w:tcW w:w="1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CDF4AE" w14:textId="77777777" w:rsidR="00DA7DCC" w:rsidRDefault="00DA7DCC" w:rsidP="000F6A0F">
            <w:pPr>
              <w:jc w:val="center"/>
            </w:pPr>
            <w:r>
              <w:t>0</w:t>
            </w:r>
          </w:p>
        </w:tc>
      </w:tr>
      <w:tr w:rsidR="00DA7DCC" w14:paraId="4648BB1A" w14:textId="77777777" w:rsidTr="000F6A0F">
        <w:trPr>
          <w:trHeight w:val="788"/>
        </w:trPr>
        <w:tc>
          <w:tcPr>
            <w:tcW w:w="1869" w:type="dxa"/>
            <w:tcBorders>
              <w:top w:val="single" w:sz="4" w:space="0" w:color="000000"/>
              <w:left w:val="single" w:sz="4" w:space="0" w:color="000000"/>
              <w:bottom w:val="single" w:sz="4" w:space="0" w:color="000000"/>
            </w:tcBorders>
            <w:shd w:val="clear" w:color="auto" w:fill="auto"/>
            <w:vAlign w:val="center"/>
          </w:tcPr>
          <w:p w14:paraId="4DAF779A" w14:textId="77777777" w:rsidR="00DA7DCC" w:rsidRDefault="00DA7DCC" w:rsidP="000F6A0F">
            <w:pPr>
              <w:jc w:val="center"/>
            </w:pPr>
            <w:r>
              <w:t>0</w:t>
            </w:r>
          </w:p>
        </w:tc>
        <w:tc>
          <w:tcPr>
            <w:tcW w:w="1984" w:type="dxa"/>
            <w:tcBorders>
              <w:top w:val="single" w:sz="4" w:space="0" w:color="000000"/>
              <w:left w:val="single" w:sz="4" w:space="0" w:color="000000"/>
              <w:bottom w:val="single" w:sz="4" w:space="0" w:color="000000"/>
            </w:tcBorders>
            <w:shd w:val="clear" w:color="auto" w:fill="auto"/>
          </w:tcPr>
          <w:p w14:paraId="5F8C2E54" w14:textId="77777777" w:rsidR="00DA7DCC" w:rsidRDefault="00DA7DCC" w:rsidP="000F6A0F">
            <w:proofErr w:type="spellStart"/>
            <w:r>
              <w:t>userType</w:t>
            </w:r>
            <w:proofErr w:type="spellEnd"/>
          </w:p>
        </w:tc>
        <w:tc>
          <w:tcPr>
            <w:tcW w:w="1754" w:type="dxa"/>
            <w:tcBorders>
              <w:top w:val="single" w:sz="4" w:space="0" w:color="000000"/>
              <w:left w:val="single" w:sz="4" w:space="0" w:color="000000"/>
              <w:bottom w:val="single" w:sz="4" w:space="0" w:color="000000"/>
            </w:tcBorders>
            <w:shd w:val="clear" w:color="auto" w:fill="auto"/>
          </w:tcPr>
          <w:p w14:paraId="1FDA2F20" w14:textId="77777777" w:rsidR="00DA7DCC" w:rsidRDefault="00DA7DCC" w:rsidP="000F6A0F">
            <w:r>
              <w:t>Varchar</w:t>
            </w:r>
          </w:p>
        </w:tc>
        <w:tc>
          <w:tcPr>
            <w:tcW w:w="1869" w:type="dxa"/>
            <w:tcBorders>
              <w:top w:val="single" w:sz="4" w:space="0" w:color="000000"/>
              <w:left w:val="single" w:sz="4" w:space="0" w:color="000000"/>
              <w:bottom w:val="single" w:sz="4" w:space="0" w:color="000000"/>
            </w:tcBorders>
            <w:shd w:val="clear" w:color="auto" w:fill="auto"/>
            <w:vAlign w:val="center"/>
          </w:tcPr>
          <w:p w14:paraId="104E939A" w14:textId="77777777" w:rsidR="00DA7DCC" w:rsidRDefault="00DA7DCC" w:rsidP="000F6A0F">
            <w:pPr>
              <w:jc w:val="center"/>
            </w:pPr>
            <w:r>
              <w:t>30</w:t>
            </w:r>
          </w:p>
        </w:tc>
        <w:tc>
          <w:tcPr>
            <w:tcW w:w="1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813E88" w14:textId="77777777" w:rsidR="00DA7DCC" w:rsidRDefault="00DA7DCC" w:rsidP="000F6A0F">
            <w:pPr>
              <w:jc w:val="center"/>
            </w:pPr>
            <w:r>
              <w:t>1</w:t>
            </w:r>
          </w:p>
        </w:tc>
      </w:tr>
    </w:tbl>
    <w:p w14:paraId="6F3EAA29" w14:textId="77777777" w:rsidR="00DA7DCC" w:rsidRDefault="00DA7DCC" w:rsidP="00DA7DCC">
      <w:pPr>
        <w:pStyle w:val="Heading1"/>
        <w:pageBreakBefore/>
      </w:pPr>
      <w:r>
        <w:rPr>
          <w:i w:val="0"/>
          <w:iCs w:val="0"/>
        </w:rPr>
        <w:lastRenderedPageBreak/>
        <w:t>Table3: Notification</w:t>
      </w:r>
    </w:p>
    <w:p w14:paraId="5212DF4E" w14:textId="77777777" w:rsidR="00DA7DCC" w:rsidRDefault="00DA7DCC" w:rsidP="00DA7DCC">
      <w:pPr>
        <w:rPr>
          <w:u w:val="single"/>
        </w:rPr>
      </w:pPr>
    </w:p>
    <w:tbl>
      <w:tblPr>
        <w:tblW w:w="9462" w:type="dxa"/>
        <w:tblInd w:w="-5" w:type="dxa"/>
        <w:tblLayout w:type="fixed"/>
        <w:tblLook w:val="0000" w:firstRow="0" w:lastRow="0" w:firstColumn="0" w:lastColumn="0" w:noHBand="0" w:noVBand="0"/>
      </w:tblPr>
      <w:tblGrid>
        <w:gridCol w:w="1889"/>
        <w:gridCol w:w="1894"/>
        <w:gridCol w:w="1889"/>
        <w:gridCol w:w="1889"/>
        <w:gridCol w:w="1901"/>
      </w:tblGrid>
      <w:tr w:rsidR="00DA7DCC" w14:paraId="4F651C87" w14:textId="77777777" w:rsidTr="000F6A0F">
        <w:trPr>
          <w:trHeight w:val="375"/>
        </w:trPr>
        <w:tc>
          <w:tcPr>
            <w:tcW w:w="1889" w:type="dxa"/>
            <w:tcBorders>
              <w:top w:val="single" w:sz="4" w:space="0" w:color="000000"/>
              <w:left w:val="single" w:sz="4" w:space="0" w:color="000000"/>
              <w:bottom w:val="single" w:sz="4" w:space="0" w:color="000000"/>
            </w:tcBorders>
            <w:shd w:val="clear" w:color="auto" w:fill="auto"/>
            <w:vAlign w:val="center"/>
          </w:tcPr>
          <w:p w14:paraId="390D8948" w14:textId="77777777" w:rsidR="00DA7DCC" w:rsidRDefault="00DA7DCC" w:rsidP="000F6A0F">
            <w:pPr>
              <w:jc w:val="center"/>
            </w:pPr>
            <w:r>
              <w:t>3</w:t>
            </w:r>
          </w:p>
        </w:tc>
        <w:tc>
          <w:tcPr>
            <w:tcW w:w="1894" w:type="dxa"/>
            <w:tcBorders>
              <w:top w:val="single" w:sz="4" w:space="0" w:color="000000"/>
              <w:left w:val="single" w:sz="4" w:space="0" w:color="000000"/>
              <w:bottom w:val="single" w:sz="4" w:space="0" w:color="000000"/>
            </w:tcBorders>
            <w:shd w:val="clear" w:color="auto" w:fill="auto"/>
          </w:tcPr>
          <w:p w14:paraId="57584FBE" w14:textId="77777777" w:rsidR="00DA7DCC" w:rsidRDefault="00DA7DCC" w:rsidP="000F6A0F">
            <w:r>
              <w:t>ID</w:t>
            </w:r>
          </w:p>
        </w:tc>
        <w:tc>
          <w:tcPr>
            <w:tcW w:w="1889" w:type="dxa"/>
            <w:tcBorders>
              <w:top w:val="single" w:sz="4" w:space="0" w:color="000000"/>
              <w:left w:val="single" w:sz="4" w:space="0" w:color="000000"/>
              <w:bottom w:val="single" w:sz="4" w:space="0" w:color="000000"/>
            </w:tcBorders>
            <w:shd w:val="clear" w:color="auto" w:fill="auto"/>
          </w:tcPr>
          <w:p w14:paraId="71F81BE3" w14:textId="77777777" w:rsidR="00DA7DCC" w:rsidRDefault="00DA7DCC" w:rsidP="000F6A0F">
            <w:r>
              <w:t>Number</w:t>
            </w:r>
          </w:p>
        </w:tc>
        <w:tc>
          <w:tcPr>
            <w:tcW w:w="1889" w:type="dxa"/>
            <w:tcBorders>
              <w:top w:val="single" w:sz="4" w:space="0" w:color="000000"/>
              <w:left w:val="single" w:sz="4" w:space="0" w:color="000000"/>
              <w:bottom w:val="single" w:sz="4" w:space="0" w:color="000000"/>
            </w:tcBorders>
            <w:shd w:val="clear" w:color="auto" w:fill="auto"/>
            <w:vAlign w:val="center"/>
          </w:tcPr>
          <w:p w14:paraId="5652DAEF" w14:textId="77777777" w:rsidR="00DA7DCC" w:rsidRDefault="00DA7DCC" w:rsidP="000F6A0F">
            <w:pPr>
              <w:jc w:val="center"/>
            </w:pPr>
            <w:r>
              <w:t>4</w:t>
            </w:r>
          </w:p>
        </w:tc>
        <w:tc>
          <w:tcPr>
            <w:tcW w:w="19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A5EC40" w14:textId="77777777" w:rsidR="00DA7DCC" w:rsidRDefault="00DA7DCC" w:rsidP="000F6A0F">
            <w:pPr>
              <w:jc w:val="center"/>
            </w:pPr>
            <w:r>
              <w:t>0</w:t>
            </w:r>
          </w:p>
        </w:tc>
      </w:tr>
      <w:tr w:rsidR="00DA7DCC" w14:paraId="21603D5C" w14:textId="77777777" w:rsidTr="000F6A0F">
        <w:trPr>
          <w:trHeight w:val="375"/>
        </w:trPr>
        <w:tc>
          <w:tcPr>
            <w:tcW w:w="1889" w:type="dxa"/>
            <w:tcBorders>
              <w:top w:val="single" w:sz="4" w:space="0" w:color="000000"/>
              <w:left w:val="single" w:sz="4" w:space="0" w:color="000000"/>
              <w:bottom w:val="single" w:sz="4" w:space="0" w:color="000000"/>
            </w:tcBorders>
            <w:shd w:val="clear" w:color="auto" w:fill="auto"/>
            <w:vAlign w:val="center"/>
          </w:tcPr>
          <w:p w14:paraId="7504599B" w14:textId="77777777" w:rsidR="00DA7DCC" w:rsidRDefault="00DA7DCC" w:rsidP="000F6A0F">
            <w:pPr>
              <w:jc w:val="center"/>
            </w:pPr>
            <w:r>
              <w:t>0</w:t>
            </w:r>
          </w:p>
        </w:tc>
        <w:tc>
          <w:tcPr>
            <w:tcW w:w="1894" w:type="dxa"/>
            <w:tcBorders>
              <w:top w:val="single" w:sz="4" w:space="0" w:color="000000"/>
              <w:left w:val="single" w:sz="4" w:space="0" w:color="000000"/>
              <w:bottom w:val="single" w:sz="4" w:space="0" w:color="000000"/>
            </w:tcBorders>
            <w:shd w:val="clear" w:color="auto" w:fill="auto"/>
          </w:tcPr>
          <w:p w14:paraId="42EE8519" w14:textId="77777777" w:rsidR="00DA7DCC" w:rsidRDefault="00DA7DCC" w:rsidP="000F6A0F">
            <w:proofErr w:type="spellStart"/>
            <w:r>
              <w:t>User_id</w:t>
            </w:r>
            <w:proofErr w:type="spellEnd"/>
          </w:p>
        </w:tc>
        <w:tc>
          <w:tcPr>
            <w:tcW w:w="1889" w:type="dxa"/>
            <w:tcBorders>
              <w:top w:val="single" w:sz="4" w:space="0" w:color="000000"/>
              <w:left w:val="single" w:sz="4" w:space="0" w:color="000000"/>
              <w:bottom w:val="single" w:sz="4" w:space="0" w:color="000000"/>
            </w:tcBorders>
            <w:shd w:val="clear" w:color="auto" w:fill="auto"/>
          </w:tcPr>
          <w:p w14:paraId="5374D83D" w14:textId="77777777" w:rsidR="00DA7DCC" w:rsidRDefault="00DA7DCC" w:rsidP="000F6A0F">
            <w:r>
              <w:t>Number</w:t>
            </w:r>
          </w:p>
        </w:tc>
        <w:tc>
          <w:tcPr>
            <w:tcW w:w="1889" w:type="dxa"/>
            <w:tcBorders>
              <w:top w:val="single" w:sz="4" w:space="0" w:color="000000"/>
              <w:left w:val="single" w:sz="4" w:space="0" w:color="000000"/>
              <w:bottom w:val="single" w:sz="4" w:space="0" w:color="000000"/>
            </w:tcBorders>
            <w:shd w:val="clear" w:color="auto" w:fill="auto"/>
            <w:vAlign w:val="center"/>
          </w:tcPr>
          <w:p w14:paraId="449872ED" w14:textId="77777777" w:rsidR="00DA7DCC" w:rsidRDefault="00DA7DCC" w:rsidP="000F6A0F">
            <w:pPr>
              <w:jc w:val="center"/>
            </w:pPr>
          </w:p>
        </w:tc>
        <w:tc>
          <w:tcPr>
            <w:tcW w:w="19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7DD4FA" w14:textId="77777777" w:rsidR="00DA7DCC" w:rsidRDefault="00DA7DCC" w:rsidP="000F6A0F">
            <w:pPr>
              <w:jc w:val="center"/>
            </w:pPr>
            <w:r>
              <w:t>1</w:t>
            </w:r>
          </w:p>
        </w:tc>
      </w:tr>
      <w:tr w:rsidR="00DA7DCC" w14:paraId="549C2CB6" w14:textId="77777777" w:rsidTr="000F6A0F">
        <w:trPr>
          <w:trHeight w:val="375"/>
        </w:trPr>
        <w:tc>
          <w:tcPr>
            <w:tcW w:w="1889" w:type="dxa"/>
            <w:tcBorders>
              <w:top w:val="single" w:sz="4" w:space="0" w:color="000000"/>
              <w:left w:val="single" w:sz="4" w:space="0" w:color="000000"/>
              <w:bottom w:val="single" w:sz="4" w:space="0" w:color="000000"/>
            </w:tcBorders>
            <w:shd w:val="clear" w:color="auto" w:fill="auto"/>
            <w:vAlign w:val="center"/>
          </w:tcPr>
          <w:p w14:paraId="041EB14A" w14:textId="77777777" w:rsidR="00DA7DCC" w:rsidRDefault="00DA7DCC" w:rsidP="000F6A0F">
            <w:pPr>
              <w:jc w:val="center"/>
            </w:pPr>
            <w:r>
              <w:t>0</w:t>
            </w:r>
          </w:p>
        </w:tc>
        <w:tc>
          <w:tcPr>
            <w:tcW w:w="1894" w:type="dxa"/>
            <w:tcBorders>
              <w:top w:val="single" w:sz="4" w:space="0" w:color="000000"/>
              <w:left w:val="single" w:sz="4" w:space="0" w:color="000000"/>
              <w:bottom w:val="single" w:sz="4" w:space="0" w:color="000000"/>
            </w:tcBorders>
            <w:shd w:val="clear" w:color="auto" w:fill="auto"/>
          </w:tcPr>
          <w:p w14:paraId="28842692" w14:textId="77777777" w:rsidR="00DA7DCC" w:rsidRDefault="00DA7DCC" w:rsidP="000F6A0F">
            <w:proofErr w:type="spellStart"/>
            <w:r>
              <w:t>C_msg</w:t>
            </w:r>
            <w:proofErr w:type="spellEnd"/>
          </w:p>
        </w:tc>
        <w:tc>
          <w:tcPr>
            <w:tcW w:w="1889" w:type="dxa"/>
            <w:tcBorders>
              <w:top w:val="single" w:sz="4" w:space="0" w:color="000000"/>
              <w:left w:val="single" w:sz="4" w:space="0" w:color="000000"/>
              <w:bottom w:val="single" w:sz="4" w:space="0" w:color="000000"/>
            </w:tcBorders>
            <w:shd w:val="clear" w:color="auto" w:fill="auto"/>
          </w:tcPr>
          <w:p w14:paraId="70C87BD7" w14:textId="77777777" w:rsidR="00DA7DCC" w:rsidRDefault="00DA7DCC" w:rsidP="000F6A0F">
            <w:r>
              <w:t>Varchar</w:t>
            </w:r>
          </w:p>
        </w:tc>
        <w:tc>
          <w:tcPr>
            <w:tcW w:w="1889" w:type="dxa"/>
            <w:tcBorders>
              <w:top w:val="single" w:sz="4" w:space="0" w:color="000000"/>
              <w:left w:val="single" w:sz="4" w:space="0" w:color="000000"/>
              <w:bottom w:val="single" w:sz="4" w:space="0" w:color="000000"/>
            </w:tcBorders>
            <w:shd w:val="clear" w:color="auto" w:fill="auto"/>
            <w:vAlign w:val="center"/>
          </w:tcPr>
          <w:p w14:paraId="5643C7E9" w14:textId="77777777" w:rsidR="00DA7DCC" w:rsidRDefault="00DA7DCC" w:rsidP="000F6A0F">
            <w:pPr>
              <w:jc w:val="center"/>
            </w:pPr>
            <w:r>
              <w:t>45</w:t>
            </w:r>
          </w:p>
        </w:tc>
        <w:tc>
          <w:tcPr>
            <w:tcW w:w="19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592990" w14:textId="77777777" w:rsidR="00DA7DCC" w:rsidRDefault="00DA7DCC" w:rsidP="000F6A0F">
            <w:pPr>
              <w:jc w:val="center"/>
            </w:pPr>
            <w:r>
              <w:t>1</w:t>
            </w:r>
          </w:p>
        </w:tc>
      </w:tr>
      <w:tr w:rsidR="00DA7DCC" w14:paraId="0B757F47" w14:textId="77777777" w:rsidTr="000F6A0F">
        <w:trPr>
          <w:trHeight w:val="398"/>
        </w:trPr>
        <w:tc>
          <w:tcPr>
            <w:tcW w:w="1889" w:type="dxa"/>
            <w:tcBorders>
              <w:top w:val="single" w:sz="4" w:space="0" w:color="000000"/>
              <w:left w:val="single" w:sz="4" w:space="0" w:color="000000"/>
              <w:bottom w:val="single" w:sz="4" w:space="0" w:color="000000"/>
            </w:tcBorders>
            <w:shd w:val="clear" w:color="auto" w:fill="auto"/>
            <w:vAlign w:val="center"/>
          </w:tcPr>
          <w:p w14:paraId="066C3330" w14:textId="77777777" w:rsidR="00DA7DCC" w:rsidRDefault="00DA7DCC" w:rsidP="000F6A0F">
            <w:pPr>
              <w:jc w:val="center"/>
            </w:pPr>
            <w:r>
              <w:t>0</w:t>
            </w:r>
          </w:p>
        </w:tc>
        <w:tc>
          <w:tcPr>
            <w:tcW w:w="1894" w:type="dxa"/>
            <w:tcBorders>
              <w:top w:val="single" w:sz="4" w:space="0" w:color="000000"/>
              <w:left w:val="single" w:sz="4" w:space="0" w:color="000000"/>
              <w:bottom w:val="single" w:sz="4" w:space="0" w:color="000000"/>
            </w:tcBorders>
            <w:shd w:val="clear" w:color="auto" w:fill="auto"/>
          </w:tcPr>
          <w:p w14:paraId="7FF47B0C" w14:textId="77777777" w:rsidR="00DA7DCC" w:rsidRDefault="00DA7DCC" w:rsidP="000F6A0F">
            <w:proofErr w:type="spellStart"/>
            <w:r>
              <w:t>Msg_datetime</w:t>
            </w:r>
            <w:proofErr w:type="spellEnd"/>
          </w:p>
        </w:tc>
        <w:tc>
          <w:tcPr>
            <w:tcW w:w="1889" w:type="dxa"/>
            <w:tcBorders>
              <w:top w:val="single" w:sz="4" w:space="0" w:color="000000"/>
              <w:left w:val="single" w:sz="4" w:space="0" w:color="000000"/>
              <w:bottom w:val="single" w:sz="4" w:space="0" w:color="000000"/>
            </w:tcBorders>
            <w:shd w:val="clear" w:color="auto" w:fill="auto"/>
          </w:tcPr>
          <w:p w14:paraId="6121678E" w14:textId="77777777" w:rsidR="00DA7DCC" w:rsidRDefault="00DA7DCC" w:rsidP="000F6A0F">
            <w:proofErr w:type="spellStart"/>
            <w:r>
              <w:t>DateTime</w:t>
            </w:r>
            <w:proofErr w:type="spellEnd"/>
          </w:p>
        </w:tc>
        <w:tc>
          <w:tcPr>
            <w:tcW w:w="1889" w:type="dxa"/>
            <w:tcBorders>
              <w:top w:val="single" w:sz="4" w:space="0" w:color="000000"/>
              <w:left w:val="single" w:sz="4" w:space="0" w:color="000000"/>
              <w:bottom w:val="single" w:sz="4" w:space="0" w:color="000000"/>
            </w:tcBorders>
            <w:shd w:val="clear" w:color="auto" w:fill="auto"/>
            <w:vAlign w:val="center"/>
          </w:tcPr>
          <w:p w14:paraId="598E9783" w14:textId="77777777" w:rsidR="00DA7DCC" w:rsidRDefault="00DA7DCC" w:rsidP="000F6A0F">
            <w:pPr>
              <w:jc w:val="center"/>
            </w:pPr>
          </w:p>
        </w:tc>
        <w:tc>
          <w:tcPr>
            <w:tcW w:w="19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577021" w14:textId="77777777" w:rsidR="00DA7DCC" w:rsidRDefault="00DA7DCC" w:rsidP="000F6A0F">
            <w:pPr>
              <w:jc w:val="center"/>
            </w:pPr>
            <w:r>
              <w:t>1</w:t>
            </w:r>
          </w:p>
        </w:tc>
      </w:tr>
    </w:tbl>
    <w:p w14:paraId="35A07FBD" w14:textId="77777777" w:rsidR="00DA7DCC" w:rsidRDefault="00DA7DCC" w:rsidP="00DA7DCC"/>
    <w:p w14:paraId="6951514C" w14:textId="77777777" w:rsidR="00DA7DCC" w:rsidRDefault="00DA7DCC" w:rsidP="00DA7DCC"/>
    <w:p w14:paraId="6FA8B011" w14:textId="77777777" w:rsidR="00DA7DCC" w:rsidRDefault="00DA7DCC" w:rsidP="00DA7DCC"/>
    <w:p w14:paraId="357765C0" w14:textId="77777777" w:rsidR="00DA7DCC" w:rsidRDefault="00DA7DCC" w:rsidP="00DA7DCC">
      <w:pPr>
        <w:pStyle w:val="Heading3"/>
        <w:numPr>
          <w:ilvl w:val="0"/>
          <w:numId w:val="1"/>
        </w:numPr>
        <w:tabs>
          <w:tab w:val="clear" w:pos="0"/>
        </w:tabs>
        <w:ind w:left="0" w:firstLine="0"/>
      </w:pPr>
      <w:r>
        <w:rPr>
          <w:u w:val="single"/>
        </w:rPr>
        <w:t>Table4: Question</w:t>
      </w:r>
    </w:p>
    <w:p w14:paraId="40874E0B" w14:textId="77777777" w:rsidR="00DA7DCC" w:rsidRDefault="00DA7DCC" w:rsidP="00DA7DCC">
      <w:pPr>
        <w:rPr>
          <w:b/>
          <w:bCs/>
        </w:rPr>
      </w:pPr>
    </w:p>
    <w:tbl>
      <w:tblPr>
        <w:tblW w:w="9455" w:type="dxa"/>
        <w:tblInd w:w="-5" w:type="dxa"/>
        <w:tblLayout w:type="fixed"/>
        <w:tblLook w:val="0000" w:firstRow="0" w:lastRow="0" w:firstColumn="0" w:lastColumn="0" w:noHBand="0" w:noVBand="0"/>
      </w:tblPr>
      <w:tblGrid>
        <w:gridCol w:w="1784"/>
        <w:gridCol w:w="2292"/>
        <w:gridCol w:w="1799"/>
        <w:gridCol w:w="1786"/>
        <w:gridCol w:w="1794"/>
      </w:tblGrid>
      <w:tr w:rsidR="00DA7DCC" w14:paraId="443611BD" w14:textId="77777777" w:rsidTr="000F6A0F">
        <w:trPr>
          <w:trHeight w:val="444"/>
        </w:trPr>
        <w:tc>
          <w:tcPr>
            <w:tcW w:w="1784" w:type="dxa"/>
            <w:tcBorders>
              <w:top w:val="single" w:sz="4" w:space="0" w:color="000000"/>
              <w:left w:val="single" w:sz="4" w:space="0" w:color="000000"/>
              <w:bottom w:val="single" w:sz="4" w:space="0" w:color="000000"/>
            </w:tcBorders>
            <w:shd w:val="clear" w:color="auto" w:fill="auto"/>
            <w:vAlign w:val="center"/>
          </w:tcPr>
          <w:p w14:paraId="21C9C6ED" w14:textId="77777777" w:rsidR="00DA7DCC" w:rsidRDefault="00DA7DCC" w:rsidP="000F6A0F">
            <w:pPr>
              <w:jc w:val="center"/>
            </w:pPr>
            <w:r>
              <w:t>3</w:t>
            </w:r>
          </w:p>
        </w:tc>
        <w:tc>
          <w:tcPr>
            <w:tcW w:w="2292" w:type="dxa"/>
            <w:tcBorders>
              <w:top w:val="single" w:sz="4" w:space="0" w:color="000000"/>
              <w:left w:val="single" w:sz="4" w:space="0" w:color="000000"/>
              <w:bottom w:val="single" w:sz="4" w:space="0" w:color="000000"/>
            </w:tcBorders>
            <w:shd w:val="clear" w:color="auto" w:fill="auto"/>
          </w:tcPr>
          <w:p w14:paraId="54E13E26" w14:textId="77777777" w:rsidR="00DA7DCC" w:rsidRDefault="00DA7DCC" w:rsidP="000F6A0F">
            <w:r>
              <w:t>ID</w:t>
            </w:r>
          </w:p>
        </w:tc>
        <w:tc>
          <w:tcPr>
            <w:tcW w:w="1799" w:type="dxa"/>
            <w:tcBorders>
              <w:top w:val="single" w:sz="4" w:space="0" w:color="000000"/>
              <w:left w:val="single" w:sz="4" w:space="0" w:color="000000"/>
              <w:bottom w:val="single" w:sz="4" w:space="0" w:color="000000"/>
            </w:tcBorders>
            <w:shd w:val="clear" w:color="auto" w:fill="auto"/>
          </w:tcPr>
          <w:p w14:paraId="601A1FA7" w14:textId="77777777" w:rsidR="00DA7DCC" w:rsidRDefault="00DA7DCC" w:rsidP="000F6A0F">
            <w:r>
              <w:t>Number</w:t>
            </w:r>
          </w:p>
        </w:tc>
        <w:tc>
          <w:tcPr>
            <w:tcW w:w="1786" w:type="dxa"/>
            <w:tcBorders>
              <w:top w:val="single" w:sz="4" w:space="0" w:color="000000"/>
              <w:left w:val="single" w:sz="4" w:space="0" w:color="000000"/>
              <w:bottom w:val="single" w:sz="4" w:space="0" w:color="000000"/>
            </w:tcBorders>
            <w:shd w:val="clear" w:color="auto" w:fill="auto"/>
            <w:vAlign w:val="center"/>
          </w:tcPr>
          <w:p w14:paraId="653D406D" w14:textId="77777777" w:rsidR="00DA7DCC" w:rsidRDefault="00DA7DCC" w:rsidP="000F6A0F">
            <w:pPr>
              <w:jc w:val="center"/>
            </w:pPr>
            <w:r>
              <w:t>4</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DD91FA" w14:textId="77777777" w:rsidR="00DA7DCC" w:rsidRDefault="00DA7DCC" w:rsidP="000F6A0F">
            <w:pPr>
              <w:jc w:val="center"/>
            </w:pPr>
            <w:r>
              <w:t>0</w:t>
            </w:r>
          </w:p>
        </w:tc>
      </w:tr>
      <w:tr w:rsidR="00DA7DCC" w14:paraId="4A1E8A0D" w14:textId="77777777" w:rsidTr="000F6A0F">
        <w:trPr>
          <w:trHeight w:val="444"/>
        </w:trPr>
        <w:tc>
          <w:tcPr>
            <w:tcW w:w="1784" w:type="dxa"/>
            <w:tcBorders>
              <w:top w:val="single" w:sz="4" w:space="0" w:color="000000"/>
              <w:left w:val="single" w:sz="4" w:space="0" w:color="000000"/>
              <w:bottom w:val="single" w:sz="4" w:space="0" w:color="000000"/>
            </w:tcBorders>
            <w:shd w:val="clear" w:color="auto" w:fill="auto"/>
            <w:vAlign w:val="center"/>
          </w:tcPr>
          <w:p w14:paraId="69536B7B" w14:textId="77777777" w:rsidR="00DA7DCC" w:rsidRDefault="00DA7DCC" w:rsidP="000F6A0F">
            <w:pPr>
              <w:jc w:val="center"/>
            </w:pPr>
            <w:r>
              <w:t>3</w:t>
            </w:r>
          </w:p>
        </w:tc>
        <w:tc>
          <w:tcPr>
            <w:tcW w:w="2292" w:type="dxa"/>
            <w:tcBorders>
              <w:top w:val="single" w:sz="4" w:space="0" w:color="000000"/>
              <w:left w:val="single" w:sz="4" w:space="0" w:color="000000"/>
              <w:bottom w:val="single" w:sz="4" w:space="0" w:color="000000"/>
            </w:tcBorders>
            <w:shd w:val="clear" w:color="auto" w:fill="auto"/>
          </w:tcPr>
          <w:p w14:paraId="404F3622" w14:textId="77777777" w:rsidR="00DA7DCC" w:rsidRDefault="00DA7DCC" w:rsidP="000F6A0F">
            <w:proofErr w:type="spellStart"/>
            <w:r>
              <w:t>User_id</w:t>
            </w:r>
            <w:proofErr w:type="spellEnd"/>
          </w:p>
        </w:tc>
        <w:tc>
          <w:tcPr>
            <w:tcW w:w="1799" w:type="dxa"/>
            <w:tcBorders>
              <w:top w:val="single" w:sz="4" w:space="0" w:color="000000"/>
              <w:left w:val="single" w:sz="4" w:space="0" w:color="000000"/>
              <w:bottom w:val="single" w:sz="4" w:space="0" w:color="000000"/>
            </w:tcBorders>
            <w:shd w:val="clear" w:color="auto" w:fill="auto"/>
          </w:tcPr>
          <w:p w14:paraId="39DC9822" w14:textId="77777777" w:rsidR="00DA7DCC" w:rsidRDefault="00DA7DCC" w:rsidP="000F6A0F">
            <w:r>
              <w:t>Number</w:t>
            </w:r>
          </w:p>
        </w:tc>
        <w:tc>
          <w:tcPr>
            <w:tcW w:w="1786" w:type="dxa"/>
            <w:tcBorders>
              <w:top w:val="single" w:sz="4" w:space="0" w:color="000000"/>
              <w:left w:val="single" w:sz="4" w:space="0" w:color="000000"/>
              <w:bottom w:val="single" w:sz="4" w:space="0" w:color="000000"/>
            </w:tcBorders>
            <w:shd w:val="clear" w:color="auto" w:fill="auto"/>
            <w:vAlign w:val="center"/>
          </w:tcPr>
          <w:p w14:paraId="5EC52BC3" w14:textId="77777777" w:rsidR="00DA7DCC" w:rsidRDefault="00DA7DCC" w:rsidP="000F6A0F">
            <w:pPr>
              <w:jc w:val="center"/>
            </w:pPr>
            <w:r>
              <w:t>4</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2CC8C2" w14:textId="77777777" w:rsidR="00DA7DCC" w:rsidRDefault="00DA7DCC" w:rsidP="000F6A0F">
            <w:pPr>
              <w:jc w:val="center"/>
            </w:pPr>
            <w:r>
              <w:t>0</w:t>
            </w:r>
          </w:p>
        </w:tc>
      </w:tr>
      <w:tr w:rsidR="00DA7DCC" w14:paraId="7D513EBC" w14:textId="77777777" w:rsidTr="000F6A0F">
        <w:trPr>
          <w:trHeight w:val="472"/>
        </w:trPr>
        <w:tc>
          <w:tcPr>
            <w:tcW w:w="1784" w:type="dxa"/>
            <w:tcBorders>
              <w:top w:val="single" w:sz="4" w:space="0" w:color="000000"/>
              <w:left w:val="single" w:sz="4" w:space="0" w:color="000000"/>
              <w:bottom w:val="single" w:sz="4" w:space="0" w:color="000000"/>
            </w:tcBorders>
            <w:shd w:val="clear" w:color="auto" w:fill="auto"/>
            <w:vAlign w:val="center"/>
          </w:tcPr>
          <w:p w14:paraId="10A2EAD2" w14:textId="77777777" w:rsidR="00DA7DCC" w:rsidRDefault="00DA7DCC" w:rsidP="000F6A0F">
            <w:pPr>
              <w:jc w:val="center"/>
            </w:pPr>
            <w:r>
              <w:t>0</w:t>
            </w:r>
          </w:p>
        </w:tc>
        <w:tc>
          <w:tcPr>
            <w:tcW w:w="2292" w:type="dxa"/>
            <w:tcBorders>
              <w:top w:val="single" w:sz="4" w:space="0" w:color="000000"/>
              <w:left w:val="single" w:sz="4" w:space="0" w:color="000000"/>
              <w:bottom w:val="single" w:sz="4" w:space="0" w:color="000000"/>
            </w:tcBorders>
            <w:shd w:val="clear" w:color="auto" w:fill="auto"/>
          </w:tcPr>
          <w:p w14:paraId="55172273" w14:textId="77777777" w:rsidR="00DA7DCC" w:rsidRDefault="00DA7DCC" w:rsidP="000F6A0F">
            <w:r>
              <w:t>Question</w:t>
            </w:r>
          </w:p>
        </w:tc>
        <w:tc>
          <w:tcPr>
            <w:tcW w:w="1799" w:type="dxa"/>
            <w:tcBorders>
              <w:top w:val="single" w:sz="4" w:space="0" w:color="000000"/>
              <w:left w:val="single" w:sz="4" w:space="0" w:color="000000"/>
              <w:bottom w:val="single" w:sz="4" w:space="0" w:color="000000"/>
            </w:tcBorders>
            <w:shd w:val="clear" w:color="auto" w:fill="auto"/>
          </w:tcPr>
          <w:p w14:paraId="73917D66" w14:textId="77777777" w:rsidR="00DA7DCC" w:rsidRDefault="00DA7DCC" w:rsidP="000F6A0F">
            <w:r>
              <w:t>Varchar</w:t>
            </w:r>
          </w:p>
        </w:tc>
        <w:tc>
          <w:tcPr>
            <w:tcW w:w="1786" w:type="dxa"/>
            <w:tcBorders>
              <w:top w:val="single" w:sz="4" w:space="0" w:color="000000"/>
              <w:left w:val="single" w:sz="4" w:space="0" w:color="000000"/>
              <w:bottom w:val="single" w:sz="4" w:space="0" w:color="000000"/>
            </w:tcBorders>
            <w:shd w:val="clear" w:color="auto" w:fill="auto"/>
            <w:vAlign w:val="center"/>
          </w:tcPr>
          <w:p w14:paraId="2F84BA47" w14:textId="77777777" w:rsidR="00DA7DCC" w:rsidRDefault="00DA7DCC" w:rsidP="000F6A0F">
            <w:pPr>
              <w:jc w:val="center"/>
            </w:pPr>
            <w:r>
              <w:t>256</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EAF1F7" w14:textId="77777777" w:rsidR="00DA7DCC" w:rsidRDefault="00DA7DCC" w:rsidP="000F6A0F">
            <w:pPr>
              <w:jc w:val="center"/>
            </w:pPr>
            <w:r>
              <w:t>1</w:t>
            </w:r>
          </w:p>
        </w:tc>
      </w:tr>
      <w:tr w:rsidR="00DA7DCC" w14:paraId="096CCD85" w14:textId="77777777" w:rsidTr="000F6A0F">
        <w:trPr>
          <w:trHeight w:val="444"/>
        </w:trPr>
        <w:tc>
          <w:tcPr>
            <w:tcW w:w="1784" w:type="dxa"/>
            <w:tcBorders>
              <w:top w:val="single" w:sz="4" w:space="0" w:color="000000"/>
              <w:left w:val="single" w:sz="4" w:space="0" w:color="000000"/>
              <w:bottom w:val="single" w:sz="4" w:space="0" w:color="000000"/>
            </w:tcBorders>
            <w:shd w:val="clear" w:color="auto" w:fill="auto"/>
            <w:vAlign w:val="center"/>
          </w:tcPr>
          <w:p w14:paraId="30E0A05E" w14:textId="77777777" w:rsidR="00DA7DCC" w:rsidRDefault="00DA7DCC" w:rsidP="000F6A0F">
            <w:pPr>
              <w:jc w:val="center"/>
            </w:pPr>
            <w:r>
              <w:t>0</w:t>
            </w:r>
          </w:p>
        </w:tc>
        <w:tc>
          <w:tcPr>
            <w:tcW w:w="2292" w:type="dxa"/>
            <w:tcBorders>
              <w:top w:val="single" w:sz="4" w:space="0" w:color="000000"/>
              <w:left w:val="single" w:sz="4" w:space="0" w:color="000000"/>
              <w:bottom w:val="single" w:sz="4" w:space="0" w:color="000000"/>
            </w:tcBorders>
            <w:shd w:val="clear" w:color="auto" w:fill="auto"/>
          </w:tcPr>
          <w:p w14:paraId="3475098B" w14:textId="77777777" w:rsidR="00DA7DCC" w:rsidRDefault="00DA7DCC" w:rsidP="000F6A0F">
            <w:proofErr w:type="spellStart"/>
            <w:r>
              <w:t>Option_a</w:t>
            </w:r>
            <w:proofErr w:type="spellEnd"/>
          </w:p>
        </w:tc>
        <w:tc>
          <w:tcPr>
            <w:tcW w:w="1799" w:type="dxa"/>
            <w:tcBorders>
              <w:top w:val="single" w:sz="4" w:space="0" w:color="000000"/>
              <w:left w:val="single" w:sz="4" w:space="0" w:color="000000"/>
              <w:bottom w:val="single" w:sz="4" w:space="0" w:color="000000"/>
            </w:tcBorders>
            <w:shd w:val="clear" w:color="auto" w:fill="auto"/>
          </w:tcPr>
          <w:p w14:paraId="08FBF9B5" w14:textId="77777777" w:rsidR="00DA7DCC" w:rsidRDefault="00DA7DCC" w:rsidP="000F6A0F">
            <w:r>
              <w:t>Varchar</w:t>
            </w:r>
          </w:p>
        </w:tc>
        <w:tc>
          <w:tcPr>
            <w:tcW w:w="1786" w:type="dxa"/>
            <w:tcBorders>
              <w:top w:val="single" w:sz="4" w:space="0" w:color="000000"/>
              <w:left w:val="single" w:sz="4" w:space="0" w:color="000000"/>
              <w:bottom w:val="single" w:sz="4" w:space="0" w:color="000000"/>
            </w:tcBorders>
            <w:shd w:val="clear" w:color="auto" w:fill="auto"/>
            <w:vAlign w:val="center"/>
          </w:tcPr>
          <w:p w14:paraId="45A750EC" w14:textId="77777777" w:rsidR="00DA7DCC" w:rsidRDefault="00DA7DCC" w:rsidP="000F6A0F">
            <w:pPr>
              <w:jc w:val="center"/>
            </w:pPr>
            <w:r>
              <w:t>45</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D8421B" w14:textId="77777777" w:rsidR="00DA7DCC" w:rsidRDefault="00DA7DCC" w:rsidP="000F6A0F">
            <w:pPr>
              <w:jc w:val="center"/>
            </w:pPr>
            <w:r>
              <w:t>1</w:t>
            </w:r>
          </w:p>
        </w:tc>
      </w:tr>
      <w:tr w:rsidR="00DA7DCC" w14:paraId="0958EDDD" w14:textId="77777777" w:rsidTr="000F6A0F">
        <w:trPr>
          <w:trHeight w:val="444"/>
        </w:trPr>
        <w:tc>
          <w:tcPr>
            <w:tcW w:w="1784" w:type="dxa"/>
            <w:tcBorders>
              <w:top w:val="single" w:sz="4" w:space="0" w:color="000000"/>
              <w:left w:val="single" w:sz="4" w:space="0" w:color="000000"/>
              <w:bottom w:val="single" w:sz="4" w:space="0" w:color="000000"/>
            </w:tcBorders>
            <w:shd w:val="clear" w:color="auto" w:fill="auto"/>
            <w:vAlign w:val="center"/>
          </w:tcPr>
          <w:p w14:paraId="2E151446" w14:textId="77777777" w:rsidR="00DA7DCC" w:rsidRDefault="00DA7DCC" w:rsidP="000F6A0F">
            <w:pPr>
              <w:jc w:val="center"/>
            </w:pPr>
            <w:r>
              <w:t>3</w:t>
            </w:r>
          </w:p>
        </w:tc>
        <w:tc>
          <w:tcPr>
            <w:tcW w:w="2292" w:type="dxa"/>
            <w:tcBorders>
              <w:top w:val="single" w:sz="4" w:space="0" w:color="000000"/>
              <w:left w:val="single" w:sz="4" w:space="0" w:color="000000"/>
              <w:bottom w:val="single" w:sz="4" w:space="0" w:color="000000"/>
            </w:tcBorders>
            <w:shd w:val="clear" w:color="auto" w:fill="auto"/>
          </w:tcPr>
          <w:p w14:paraId="79B79AAB" w14:textId="77777777" w:rsidR="00DA7DCC" w:rsidRDefault="00DA7DCC" w:rsidP="000F6A0F">
            <w:proofErr w:type="spellStart"/>
            <w:r>
              <w:t>Option_b</w:t>
            </w:r>
            <w:proofErr w:type="spellEnd"/>
          </w:p>
        </w:tc>
        <w:tc>
          <w:tcPr>
            <w:tcW w:w="1799" w:type="dxa"/>
            <w:tcBorders>
              <w:top w:val="single" w:sz="4" w:space="0" w:color="000000"/>
              <w:left w:val="single" w:sz="4" w:space="0" w:color="000000"/>
              <w:bottom w:val="single" w:sz="4" w:space="0" w:color="000000"/>
            </w:tcBorders>
            <w:shd w:val="clear" w:color="auto" w:fill="auto"/>
          </w:tcPr>
          <w:p w14:paraId="13B578C7" w14:textId="77777777" w:rsidR="00DA7DCC" w:rsidRDefault="00DA7DCC" w:rsidP="000F6A0F">
            <w:r w:rsidRPr="00D041B9">
              <w:t>Varchar</w:t>
            </w:r>
          </w:p>
        </w:tc>
        <w:tc>
          <w:tcPr>
            <w:tcW w:w="1786" w:type="dxa"/>
            <w:tcBorders>
              <w:top w:val="single" w:sz="4" w:space="0" w:color="000000"/>
              <w:left w:val="single" w:sz="4" w:space="0" w:color="000000"/>
              <w:bottom w:val="single" w:sz="4" w:space="0" w:color="000000"/>
            </w:tcBorders>
            <w:shd w:val="clear" w:color="auto" w:fill="auto"/>
            <w:vAlign w:val="center"/>
          </w:tcPr>
          <w:p w14:paraId="33E71813" w14:textId="77777777" w:rsidR="00DA7DCC" w:rsidRDefault="00DA7DCC" w:rsidP="000F6A0F">
            <w:pPr>
              <w:jc w:val="center"/>
            </w:pPr>
            <w:r>
              <w:t>45</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936A11" w14:textId="77777777" w:rsidR="00DA7DCC" w:rsidRDefault="00DA7DCC" w:rsidP="000F6A0F">
            <w:pPr>
              <w:jc w:val="center"/>
            </w:pPr>
            <w:r>
              <w:t>0</w:t>
            </w:r>
          </w:p>
        </w:tc>
      </w:tr>
      <w:tr w:rsidR="00DA7DCC" w14:paraId="0C6B7CB0" w14:textId="77777777" w:rsidTr="000F6A0F">
        <w:trPr>
          <w:trHeight w:val="444"/>
        </w:trPr>
        <w:tc>
          <w:tcPr>
            <w:tcW w:w="1784" w:type="dxa"/>
            <w:tcBorders>
              <w:top w:val="single" w:sz="4" w:space="0" w:color="000000"/>
              <w:left w:val="single" w:sz="4" w:space="0" w:color="000000"/>
              <w:bottom w:val="single" w:sz="4" w:space="0" w:color="000000"/>
            </w:tcBorders>
            <w:shd w:val="clear" w:color="auto" w:fill="auto"/>
            <w:vAlign w:val="center"/>
          </w:tcPr>
          <w:p w14:paraId="33A9E90A" w14:textId="77777777" w:rsidR="00DA7DCC" w:rsidRDefault="00DA7DCC" w:rsidP="000F6A0F">
            <w:pPr>
              <w:jc w:val="center"/>
            </w:pPr>
            <w:r>
              <w:t>0</w:t>
            </w:r>
          </w:p>
        </w:tc>
        <w:tc>
          <w:tcPr>
            <w:tcW w:w="2292" w:type="dxa"/>
            <w:tcBorders>
              <w:top w:val="single" w:sz="4" w:space="0" w:color="000000"/>
              <w:left w:val="single" w:sz="4" w:space="0" w:color="000000"/>
              <w:bottom w:val="single" w:sz="4" w:space="0" w:color="000000"/>
            </w:tcBorders>
            <w:shd w:val="clear" w:color="auto" w:fill="auto"/>
          </w:tcPr>
          <w:p w14:paraId="185DEF7D" w14:textId="77777777" w:rsidR="00DA7DCC" w:rsidRDefault="00DA7DCC" w:rsidP="000F6A0F">
            <w:proofErr w:type="spellStart"/>
            <w:r>
              <w:t>Option_c</w:t>
            </w:r>
            <w:proofErr w:type="spellEnd"/>
          </w:p>
        </w:tc>
        <w:tc>
          <w:tcPr>
            <w:tcW w:w="1799" w:type="dxa"/>
            <w:tcBorders>
              <w:top w:val="single" w:sz="4" w:space="0" w:color="000000"/>
              <w:left w:val="single" w:sz="4" w:space="0" w:color="000000"/>
              <w:bottom w:val="single" w:sz="4" w:space="0" w:color="000000"/>
            </w:tcBorders>
            <w:shd w:val="clear" w:color="auto" w:fill="auto"/>
          </w:tcPr>
          <w:p w14:paraId="66B9537E" w14:textId="77777777" w:rsidR="00DA7DCC" w:rsidRDefault="00DA7DCC" w:rsidP="000F6A0F">
            <w:r w:rsidRPr="00D041B9">
              <w:t>Varchar</w:t>
            </w:r>
          </w:p>
        </w:tc>
        <w:tc>
          <w:tcPr>
            <w:tcW w:w="1786" w:type="dxa"/>
            <w:tcBorders>
              <w:top w:val="single" w:sz="4" w:space="0" w:color="000000"/>
              <w:left w:val="single" w:sz="4" w:space="0" w:color="000000"/>
              <w:bottom w:val="single" w:sz="4" w:space="0" w:color="000000"/>
            </w:tcBorders>
            <w:shd w:val="clear" w:color="auto" w:fill="auto"/>
            <w:vAlign w:val="center"/>
          </w:tcPr>
          <w:p w14:paraId="6EC4F4BE" w14:textId="77777777" w:rsidR="00DA7DCC" w:rsidRDefault="00DA7DCC" w:rsidP="000F6A0F">
            <w:pPr>
              <w:jc w:val="center"/>
            </w:pPr>
            <w:r>
              <w:t>45</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EE136A" w14:textId="77777777" w:rsidR="00DA7DCC" w:rsidRDefault="00DA7DCC" w:rsidP="000F6A0F">
            <w:pPr>
              <w:jc w:val="center"/>
            </w:pPr>
            <w:r>
              <w:t>1</w:t>
            </w:r>
          </w:p>
        </w:tc>
      </w:tr>
      <w:tr w:rsidR="00DA7DCC" w14:paraId="0A77FC3E" w14:textId="77777777" w:rsidTr="000F6A0F">
        <w:trPr>
          <w:trHeight w:val="444"/>
        </w:trPr>
        <w:tc>
          <w:tcPr>
            <w:tcW w:w="1784" w:type="dxa"/>
            <w:tcBorders>
              <w:top w:val="single" w:sz="4" w:space="0" w:color="000000"/>
              <w:left w:val="single" w:sz="4" w:space="0" w:color="000000"/>
              <w:bottom w:val="single" w:sz="4" w:space="0" w:color="000000"/>
            </w:tcBorders>
            <w:shd w:val="clear" w:color="auto" w:fill="auto"/>
            <w:vAlign w:val="center"/>
          </w:tcPr>
          <w:p w14:paraId="129B21BD" w14:textId="77777777" w:rsidR="00DA7DCC" w:rsidRDefault="00DA7DCC" w:rsidP="000F6A0F">
            <w:pPr>
              <w:jc w:val="center"/>
            </w:pPr>
            <w:r>
              <w:t>0</w:t>
            </w:r>
          </w:p>
        </w:tc>
        <w:tc>
          <w:tcPr>
            <w:tcW w:w="2292" w:type="dxa"/>
            <w:tcBorders>
              <w:top w:val="single" w:sz="4" w:space="0" w:color="000000"/>
              <w:left w:val="single" w:sz="4" w:space="0" w:color="000000"/>
              <w:bottom w:val="single" w:sz="4" w:space="0" w:color="000000"/>
            </w:tcBorders>
            <w:shd w:val="clear" w:color="auto" w:fill="auto"/>
          </w:tcPr>
          <w:p w14:paraId="646A132B" w14:textId="77777777" w:rsidR="00DA7DCC" w:rsidRDefault="00DA7DCC" w:rsidP="000F6A0F">
            <w:proofErr w:type="spellStart"/>
            <w:r>
              <w:t>Option_d</w:t>
            </w:r>
            <w:proofErr w:type="spellEnd"/>
          </w:p>
        </w:tc>
        <w:tc>
          <w:tcPr>
            <w:tcW w:w="1799" w:type="dxa"/>
            <w:tcBorders>
              <w:top w:val="single" w:sz="4" w:space="0" w:color="000000"/>
              <w:left w:val="single" w:sz="4" w:space="0" w:color="000000"/>
              <w:bottom w:val="single" w:sz="4" w:space="0" w:color="000000"/>
            </w:tcBorders>
            <w:shd w:val="clear" w:color="auto" w:fill="auto"/>
          </w:tcPr>
          <w:p w14:paraId="546E4BB6" w14:textId="77777777" w:rsidR="00DA7DCC" w:rsidRDefault="00DA7DCC" w:rsidP="000F6A0F">
            <w:r w:rsidRPr="00D041B9">
              <w:t>Varchar</w:t>
            </w:r>
          </w:p>
        </w:tc>
        <w:tc>
          <w:tcPr>
            <w:tcW w:w="1786" w:type="dxa"/>
            <w:tcBorders>
              <w:top w:val="single" w:sz="4" w:space="0" w:color="000000"/>
              <w:left w:val="single" w:sz="4" w:space="0" w:color="000000"/>
              <w:bottom w:val="single" w:sz="4" w:space="0" w:color="000000"/>
            </w:tcBorders>
            <w:shd w:val="clear" w:color="auto" w:fill="auto"/>
            <w:vAlign w:val="center"/>
          </w:tcPr>
          <w:p w14:paraId="265B5EF5" w14:textId="77777777" w:rsidR="00DA7DCC" w:rsidRDefault="00DA7DCC" w:rsidP="000F6A0F">
            <w:pPr>
              <w:jc w:val="center"/>
            </w:pPr>
            <w:r>
              <w:t>45</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56AEAE" w14:textId="77777777" w:rsidR="00DA7DCC" w:rsidRDefault="00DA7DCC" w:rsidP="000F6A0F">
            <w:pPr>
              <w:jc w:val="center"/>
            </w:pPr>
            <w:r>
              <w:t>1</w:t>
            </w:r>
          </w:p>
        </w:tc>
      </w:tr>
      <w:tr w:rsidR="00DA7DCC" w14:paraId="53CD3481" w14:textId="77777777" w:rsidTr="000F6A0F">
        <w:trPr>
          <w:trHeight w:val="444"/>
        </w:trPr>
        <w:tc>
          <w:tcPr>
            <w:tcW w:w="1784" w:type="dxa"/>
            <w:tcBorders>
              <w:top w:val="single" w:sz="4" w:space="0" w:color="000000"/>
              <w:left w:val="single" w:sz="4" w:space="0" w:color="000000"/>
              <w:bottom w:val="single" w:sz="4" w:space="0" w:color="000000"/>
            </w:tcBorders>
            <w:shd w:val="clear" w:color="auto" w:fill="auto"/>
            <w:vAlign w:val="center"/>
          </w:tcPr>
          <w:p w14:paraId="38147E63" w14:textId="77777777" w:rsidR="00DA7DCC" w:rsidRDefault="00DA7DCC" w:rsidP="000F6A0F">
            <w:pPr>
              <w:jc w:val="center"/>
            </w:pPr>
            <w:r>
              <w:t>0</w:t>
            </w:r>
          </w:p>
        </w:tc>
        <w:tc>
          <w:tcPr>
            <w:tcW w:w="2292" w:type="dxa"/>
            <w:tcBorders>
              <w:top w:val="single" w:sz="4" w:space="0" w:color="000000"/>
              <w:left w:val="single" w:sz="4" w:space="0" w:color="000000"/>
              <w:bottom w:val="single" w:sz="4" w:space="0" w:color="000000"/>
            </w:tcBorders>
            <w:shd w:val="clear" w:color="auto" w:fill="auto"/>
          </w:tcPr>
          <w:p w14:paraId="054167B9" w14:textId="77777777" w:rsidR="00DA7DCC" w:rsidRDefault="00DA7DCC" w:rsidP="000F6A0F">
            <w:proofErr w:type="spellStart"/>
            <w:r>
              <w:t>Option_e</w:t>
            </w:r>
            <w:proofErr w:type="spellEnd"/>
          </w:p>
        </w:tc>
        <w:tc>
          <w:tcPr>
            <w:tcW w:w="1799" w:type="dxa"/>
            <w:tcBorders>
              <w:top w:val="single" w:sz="4" w:space="0" w:color="000000"/>
              <w:left w:val="single" w:sz="4" w:space="0" w:color="000000"/>
              <w:bottom w:val="single" w:sz="4" w:space="0" w:color="000000"/>
            </w:tcBorders>
            <w:shd w:val="clear" w:color="auto" w:fill="auto"/>
          </w:tcPr>
          <w:p w14:paraId="3934C9D2" w14:textId="77777777" w:rsidR="00DA7DCC" w:rsidRDefault="00DA7DCC" w:rsidP="000F6A0F">
            <w:r w:rsidRPr="00D041B9">
              <w:t>Varchar</w:t>
            </w:r>
          </w:p>
        </w:tc>
        <w:tc>
          <w:tcPr>
            <w:tcW w:w="1786" w:type="dxa"/>
            <w:tcBorders>
              <w:top w:val="single" w:sz="4" w:space="0" w:color="000000"/>
              <w:left w:val="single" w:sz="4" w:space="0" w:color="000000"/>
              <w:bottom w:val="single" w:sz="4" w:space="0" w:color="000000"/>
            </w:tcBorders>
            <w:shd w:val="clear" w:color="auto" w:fill="auto"/>
            <w:vAlign w:val="center"/>
          </w:tcPr>
          <w:p w14:paraId="392F5E2C" w14:textId="77777777" w:rsidR="00DA7DCC" w:rsidRDefault="00DA7DCC" w:rsidP="000F6A0F">
            <w:pPr>
              <w:jc w:val="center"/>
            </w:pPr>
            <w:r>
              <w:t>45</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3C9280" w14:textId="77777777" w:rsidR="00DA7DCC" w:rsidRDefault="00DA7DCC" w:rsidP="000F6A0F">
            <w:pPr>
              <w:jc w:val="center"/>
            </w:pPr>
            <w:r>
              <w:t>1</w:t>
            </w:r>
          </w:p>
        </w:tc>
      </w:tr>
      <w:tr w:rsidR="00DA7DCC" w14:paraId="505AC5AF" w14:textId="77777777" w:rsidTr="000F6A0F">
        <w:trPr>
          <w:trHeight w:val="444"/>
        </w:trPr>
        <w:tc>
          <w:tcPr>
            <w:tcW w:w="1784" w:type="dxa"/>
            <w:tcBorders>
              <w:top w:val="single" w:sz="4" w:space="0" w:color="000000"/>
              <w:left w:val="single" w:sz="4" w:space="0" w:color="000000"/>
              <w:bottom w:val="single" w:sz="4" w:space="0" w:color="000000"/>
            </w:tcBorders>
            <w:shd w:val="clear" w:color="auto" w:fill="auto"/>
            <w:vAlign w:val="center"/>
          </w:tcPr>
          <w:p w14:paraId="02642A4F" w14:textId="77777777" w:rsidR="00DA7DCC" w:rsidRDefault="00DA7DCC" w:rsidP="000F6A0F">
            <w:pPr>
              <w:jc w:val="center"/>
            </w:pPr>
            <w:r>
              <w:t>0</w:t>
            </w:r>
          </w:p>
        </w:tc>
        <w:tc>
          <w:tcPr>
            <w:tcW w:w="2292" w:type="dxa"/>
            <w:tcBorders>
              <w:top w:val="single" w:sz="4" w:space="0" w:color="000000"/>
              <w:left w:val="single" w:sz="4" w:space="0" w:color="000000"/>
              <w:bottom w:val="single" w:sz="4" w:space="0" w:color="000000"/>
            </w:tcBorders>
            <w:shd w:val="clear" w:color="auto" w:fill="auto"/>
          </w:tcPr>
          <w:p w14:paraId="57B7CC53" w14:textId="77777777" w:rsidR="00DA7DCC" w:rsidRDefault="00DA7DCC" w:rsidP="000F6A0F">
            <w:proofErr w:type="spellStart"/>
            <w:r>
              <w:t>Correct_ans</w:t>
            </w:r>
            <w:proofErr w:type="spellEnd"/>
          </w:p>
        </w:tc>
        <w:tc>
          <w:tcPr>
            <w:tcW w:w="1799" w:type="dxa"/>
            <w:tcBorders>
              <w:top w:val="single" w:sz="4" w:space="0" w:color="000000"/>
              <w:left w:val="single" w:sz="4" w:space="0" w:color="000000"/>
              <w:bottom w:val="single" w:sz="4" w:space="0" w:color="000000"/>
            </w:tcBorders>
            <w:shd w:val="clear" w:color="auto" w:fill="auto"/>
          </w:tcPr>
          <w:p w14:paraId="41266BC3" w14:textId="77777777" w:rsidR="00DA7DCC" w:rsidRDefault="00DA7DCC" w:rsidP="000F6A0F">
            <w:r w:rsidRPr="00D041B9">
              <w:t>Varchar</w:t>
            </w:r>
          </w:p>
        </w:tc>
        <w:tc>
          <w:tcPr>
            <w:tcW w:w="1786" w:type="dxa"/>
            <w:tcBorders>
              <w:top w:val="single" w:sz="4" w:space="0" w:color="000000"/>
              <w:left w:val="single" w:sz="4" w:space="0" w:color="000000"/>
              <w:bottom w:val="single" w:sz="4" w:space="0" w:color="000000"/>
            </w:tcBorders>
            <w:shd w:val="clear" w:color="auto" w:fill="auto"/>
            <w:vAlign w:val="center"/>
          </w:tcPr>
          <w:p w14:paraId="7A00FFFD" w14:textId="77777777" w:rsidR="00DA7DCC" w:rsidRDefault="00DA7DCC" w:rsidP="000F6A0F">
            <w:pPr>
              <w:jc w:val="center"/>
            </w:pPr>
            <w:r>
              <w:t>45</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69792F" w14:textId="77777777" w:rsidR="00DA7DCC" w:rsidRDefault="00DA7DCC" w:rsidP="000F6A0F">
            <w:pPr>
              <w:jc w:val="center"/>
            </w:pPr>
            <w:r>
              <w:t>1</w:t>
            </w:r>
          </w:p>
        </w:tc>
      </w:tr>
      <w:tr w:rsidR="00DA7DCC" w14:paraId="3472A657" w14:textId="77777777" w:rsidTr="000F6A0F">
        <w:trPr>
          <w:trHeight w:val="444"/>
        </w:trPr>
        <w:tc>
          <w:tcPr>
            <w:tcW w:w="1784" w:type="dxa"/>
            <w:tcBorders>
              <w:top w:val="single" w:sz="4" w:space="0" w:color="000000"/>
              <w:left w:val="single" w:sz="4" w:space="0" w:color="000000"/>
              <w:bottom w:val="single" w:sz="4" w:space="0" w:color="000000"/>
            </w:tcBorders>
            <w:shd w:val="clear" w:color="auto" w:fill="auto"/>
            <w:vAlign w:val="center"/>
          </w:tcPr>
          <w:p w14:paraId="455E9A99" w14:textId="77777777" w:rsidR="00DA7DCC" w:rsidRDefault="00DA7DCC" w:rsidP="000F6A0F">
            <w:pPr>
              <w:jc w:val="center"/>
            </w:pPr>
            <w:r>
              <w:t>0</w:t>
            </w:r>
          </w:p>
        </w:tc>
        <w:tc>
          <w:tcPr>
            <w:tcW w:w="2292" w:type="dxa"/>
            <w:tcBorders>
              <w:top w:val="single" w:sz="4" w:space="0" w:color="000000"/>
              <w:left w:val="single" w:sz="4" w:space="0" w:color="000000"/>
              <w:bottom w:val="single" w:sz="4" w:space="0" w:color="000000"/>
            </w:tcBorders>
            <w:shd w:val="clear" w:color="auto" w:fill="auto"/>
          </w:tcPr>
          <w:p w14:paraId="595DB91F" w14:textId="77777777" w:rsidR="00DA7DCC" w:rsidRDefault="00DA7DCC" w:rsidP="000F6A0F">
            <w:r>
              <w:t>X</w:t>
            </w:r>
          </w:p>
        </w:tc>
        <w:tc>
          <w:tcPr>
            <w:tcW w:w="1799" w:type="dxa"/>
            <w:tcBorders>
              <w:top w:val="single" w:sz="4" w:space="0" w:color="000000"/>
              <w:left w:val="single" w:sz="4" w:space="0" w:color="000000"/>
              <w:bottom w:val="single" w:sz="4" w:space="0" w:color="000000"/>
            </w:tcBorders>
            <w:shd w:val="clear" w:color="auto" w:fill="auto"/>
          </w:tcPr>
          <w:p w14:paraId="7B93B66C" w14:textId="77777777" w:rsidR="00DA7DCC" w:rsidRDefault="00DA7DCC" w:rsidP="000F6A0F">
            <w:r>
              <w:t>Varchar</w:t>
            </w:r>
          </w:p>
        </w:tc>
        <w:tc>
          <w:tcPr>
            <w:tcW w:w="1786" w:type="dxa"/>
            <w:tcBorders>
              <w:top w:val="single" w:sz="4" w:space="0" w:color="000000"/>
              <w:left w:val="single" w:sz="4" w:space="0" w:color="000000"/>
              <w:bottom w:val="single" w:sz="4" w:space="0" w:color="000000"/>
            </w:tcBorders>
            <w:shd w:val="clear" w:color="auto" w:fill="auto"/>
            <w:vAlign w:val="center"/>
          </w:tcPr>
          <w:p w14:paraId="6CCA371B" w14:textId="77777777" w:rsidR="00DA7DCC" w:rsidRDefault="00DA7DCC" w:rsidP="000F6A0F">
            <w:pPr>
              <w:jc w:val="center"/>
            </w:pPr>
            <w:r>
              <w:t>45</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B0F9FA" w14:textId="77777777" w:rsidR="00DA7DCC" w:rsidRDefault="00DA7DCC" w:rsidP="000F6A0F">
            <w:pPr>
              <w:jc w:val="center"/>
            </w:pPr>
            <w:r>
              <w:t>1</w:t>
            </w:r>
          </w:p>
        </w:tc>
      </w:tr>
      <w:tr w:rsidR="00DA7DCC" w14:paraId="4D1C98D7" w14:textId="77777777" w:rsidTr="000F6A0F">
        <w:trPr>
          <w:trHeight w:val="444"/>
        </w:trPr>
        <w:tc>
          <w:tcPr>
            <w:tcW w:w="1784" w:type="dxa"/>
            <w:tcBorders>
              <w:top w:val="single" w:sz="4" w:space="0" w:color="000000"/>
              <w:left w:val="single" w:sz="4" w:space="0" w:color="000000"/>
              <w:bottom w:val="single" w:sz="4" w:space="0" w:color="000000"/>
            </w:tcBorders>
            <w:shd w:val="clear" w:color="auto" w:fill="auto"/>
            <w:vAlign w:val="center"/>
          </w:tcPr>
          <w:p w14:paraId="2D642C20" w14:textId="77777777" w:rsidR="00DA7DCC" w:rsidRDefault="00DA7DCC" w:rsidP="000F6A0F">
            <w:pPr>
              <w:jc w:val="center"/>
            </w:pPr>
            <w:r>
              <w:t>0</w:t>
            </w:r>
          </w:p>
        </w:tc>
        <w:tc>
          <w:tcPr>
            <w:tcW w:w="2292" w:type="dxa"/>
            <w:tcBorders>
              <w:top w:val="single" w:sz="4" w:space="0" w:color="000000"/>
              <w:left w:val="single" w:sz="4" w:space="0" w:color="000000"/>
              <w:bottom w:val="single" w:sz="4" w:space="0" w:color="000000"/>
            </w:tcBorders>
            <w:shd w:val="clear" w:color="auto" w:fill="auto"/>
          </w:tcPr>
          <w:p w14:paraId="76FD9D44" w14:textId="77777777" w:rsidR="00DA7DCC" w:rsidRDefault="00DA7DCC" w:rsidP="000F6A0F">
            <w:r>
              <w:t>Y</w:t>
            </w:r>
          </w:p>
        </w:tc>
        <w:tc>
          <w:tcPr>
            <w:tcW w:w="1799" w:type="dxa"/>
            <w:tcBorders>
              <w:top w:val="single" w:sz="4" w:space="0" w:color="000000"/>
              <w:left w:val="single" w:sz="4" w:space="0" w:color="000000"/>
              <w:bottom w:val="single" w:sz="4" w:space="0" w:color="000000"/>
            </w:tcBorders>
            <w:shd w:val="clear" w:color="auto" w:fill="auto"/>
          </w:tcPr>
          <w:p w14:paraId="7A872B24" w14:textId="77777777" w:rsidR="00DA7DCC" w:rsidRDefault="00DA7DCC" w:rsidP="000F6A0F">
            <w:r>
              <w:t>Varchar</w:t>
            </w:r>
          </w:p>
        </w:tc>
        <w:tc>
          <w:tcPr>
            <w:tcW w:w="1786" w:type="dxa"/>
            <w:tcBorders>
              <w:top w:val="single" w:sz="4" w:space="0" w:color="000000"/>
              <w:left w:val="single" w:sz="4" w:space="0" w:color="000000"/>
              <w:bottom w:val="single" w:sz="4" w:space="0" w:color="000000"/>
            </w:tcBorders>
            <w:shd w:val="clear" w:color="auto" w:fill="auto"/>
            <w:vAlign w:val="center"/>
          </w:tcPr>
          <w:p w14:paraId="2E8F0495" w14:textId="77777777" w:rsidR="00DA7DCC" w:rsidRDefault="00DA7DCC" w:rsidP="000F6A0F">
            <w:pPr>
              <w:jc w:val="center"/>
            </w:pPr>
            <w:r>
              <w:t>45</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AF8F63" w14:textId="77777777" w:rsidR="00DA7DCC" w:rsidRDefault="00DA7DCC" w:rsidP="000F6A0F">
            <w:pPr>
              <w:jc w:val="center"/>
            </w:pPr>
            <w:r>
              <w:t>1</w:t>
            </w:r>
          </w:p>
        </w:tc>
      </w:tr>
      <w:tr w:rsidR="00DA7DCC" w14:paraId="432479D2" w14:textId="77777777" w:rsidTr="000F6A0F">
        <w:trPr>
          <w:trHeight w:val="444"/>
        </w:trPr>
        <w:tc>
          <w:tcPr>
            <w:tcW w:w="1784" w:type="dxa"/>
            <w:tcBorders>
              <w:top w:val="single" w:sz="4" w:space="0" w:color="000000"/>
              <w:left w:val="single" w:sz="4" w:space="0" w:color="000000"/>
              <w:bottom w:val="single" w:sz="4" w:space="0" w:color="000000"/>
            </w:tcBorders>
            <w:shd w:val="clear" w:color="auto" w:fill="auto"/>
            <w:vAlign w:val="center"/>
          </w:tcPr>
          <w:p w14:paraId="5D203BB5" w14:textId="77777777" w:rsidR="00DA7DCC" w:rsidRDefault="00DA7DCC" w:rsidP="000F6A0F">
            <w:pPr>
              <w:jc w:val="center"/>
            </w:pPr>
            <w:r>
              <w:t>0</w:t>
            </w:r>
          </w:p>
        </w:tc>
        <w:tc>
          <w:tcPr>
            <w:tcW w:w="2292" w:type="dxa"/>
            <w:tcBorders>
              <w:top w:val="single" w:sz="4" w:space="0" w:color="000000"/>
              <w:left w:val="single" w:sz="4" w:space="0" w:color="000000"/>
              <w:bottom w:val="single" w:sz="4" w:space="0" w:color="000000"/>
            </w:tcBorders>
            <w:shd w:val="clear" w:color="auto" w:fill="auto"/>
          </w:tcPr>
          <w:p w14:paraId="389F7329" w14:textId="77777777" w:rsidR="00DA7DCC" w:rsidRDefault="00DA7DCC" w:rsidP="000F6A0F">
            <w:r>
              <w:t>Z</w:t>
            </w:r>
          </w:p>
        </w:tc>
        <w:tc>
          <w:tcPr>
            <w:tcW w:w="1799" w:type="dxa"/>
            <w:tcBorders>
              <w:top w:val="single" w:sz="4" w:space="0" w:color="000000"/>
              <w:left w:val="single" w:sz="4" w:space="0" w:color="000000"/>
              <w:bottom w:val="single" w:sz="4" w:space="0" w:color="000000"/>
            </w:tcBorders>
            <w:shd w:val="clear" w:color="auto" w:fill="auto"/>
          </w:tcPr>
          <w:p w14:paraId="5811AEA8" w14:textId="77777777" w:rsidR="00DA7DCC" w:rsidRDefault="00DA7DCC" w:rsidP="000F6A0F">
            <w:r>
              <w:t>Number</w:t>
            </w:r>
          </w:p>
        </w:tc>
        <w:tc>
          <w:tcPr>
            <w:tcW w:w="1786" w:type="dxa"/>
            <w:tcBorders>
              <w:top w:val="single" w:sz="4" w:space="0" w:color="000000"/>
              <w:left w:val="single" w:sz="4" w:space="0" w:color="000000"/>
              <w:bottom w:val="single" w:sz="4" w:space="0" w:color="000000"/>
            </w:tcBorders>
            <w:shd w:val="clear" w:color="auto" w:fill="auto"/>
            <w:vAlign w:val="center"/>
          </w:tcPr>
          <w:p w14:paraId="396636CD" w14:textId="77777777" w:rsidR="00DA7DCC" w:rsidRDefault="00DA7DCC" w:rsidP="000F6A0F">
            <w:pPr>
              <w:jc w:val="center"/>
            </w:pPr>
            <w:r>
              <w:t>4</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513329" w14:textId="77777777" w:rsidR="00DA7DCC" w:rsidRDefault="00DA7DCC" w:rsidP="000F6A0F">
            <w:pPr>
              <w:jc w:val="center"/>
            </w:pPr>
            <w:r>
              <w:t>1</w:t>
            </w:r>
          </w:p>
        </w:tc>
      </w:tr>
    </w:tbl>
    <w:p w14:paraId="69624388" w14:textId="77777777" w:rsidR="00DA7DCC" w:rsidRDefault="00DA7DCC" w:rsidP="00DA7DCC"/>
    <w:p w14:paraId="79C594DD" w14:textId="77777777" w:rsidR="00DA7DCC" w:rsidRDefault="00DA7DCC" w:rsidP="00DA7DCC">
      <w:pPr>
        <w:pageBreakBefore/>
      </w:pPr>
    </w:p>
    <w:p w14:paraId="2BECE809" w14:textId="77777777" w:rsidR="00DA7DCC" w:rsidRDefault="00DA7DCC" w:rsidP="00DA7DCC">
      <w:pPr>
        <w:rPr>
          <w:b/>
          <w:bCs/>
        </w:rPr>
      </w:pPr>
    </w:p>
    <w:p w14:paraId="3A8E5D96" w14:textId="77777777" w:rsidR="00DA7DCC" w:rsidRDefault="00DA7DCC" w:rsidP="00DA7DCC">
      <w:pPr>
        <w:rPr>
          <w:b/>
          <w:bCs/>
          <w:sz w:val="22"/>
          <w:u w:val="single"/>
        </w:rPr>
      </w:pPr>
    </w:p>
    <w:p w14:paraId="02A925CD" w14:textId="77777777" w:rsidR="00DA7DCC" w:rsidRDefault="00DA7DCC" w:rsidP="00DA7DCC">
      <w:pPr>
        <w:rPr>
          <w:b/>
          <w:bCs/>
        </w:rPr>
      </w:pPr>
      <w:r>
        <w:rPr>
          <w:b/>
          <w:bCs/>
          <w:sz w:val="22"/>
          <w:u w:val="single"/>
        </w:rPr>
        <w:t xml:space="preserve">Table5: </w:t>
      </w:r>
      <w:proofErr w:type="spellStart"/>
      <w:r>
        <w:rPr>
          <w:b/>
          <w:bCs/>
          <w:sz w:val="22"/>
          <w:u w:val="single"/>
        </w:rPr>
        <w:t>ApplyJob</w:t>
      </w:r>
      <w:proofErr w:type="spellEnd"/>
    </w:p>
    <w:p w14:paraId="2E1BE8F0" w14:textId="77777777" w:rsidR="00DA7DCC" w:rsidRDefault="00DA7DCC" w:rsidP="00DA7DCC">
      <w:pPr>
        <w:rPr>
          <w:b/>
          <w:bCs/>
        </w:rPr>
      </w:pPr>
    </w:p>
    <w:tbl>
      <w:tblPr>
        <w:tblW w:w="9612" w:type="dxa"/>
        <w:tblInd w:w="-5" w:type="dxa"/>
        <w:tblLayout w:type="fixed"/>
        <w:tblLook w:val="0000" w:firstRow="0" w:lastRow="0" w:firstColumn="0" w:lastColumn="0" w:noHBand="0" w:noVBand="0"/>
      </w:tblPr>
      <w:tblGrid>
        <w:gridCol w:w="1860"/>
        <w:gridCol w:w="2106"/>
        <w:gridCol w:w="1895"/>
        <w:gridCol w:w="1879"/>
        <w:gridCol w:w="1872"/>
      </w:tblGrid>
      <w:tr w:rsidR="00DA7DCC" w14:paraId="1E2A6AF9"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7FC41341" w14:textId="77777777" w:rsidR="00DA7DCC" w:rsidRDefault="00DA7DCC" w:rsidP="000F6A0F">
            <w:r>
              <w:t>3</w:t>
            </w:r>
          </w:p>
        </w:tc>
        <w:tc>
          <w:tcPr>
            <w:tcW w:w="2106" w:type="dxa"/>
            <w:tcBorders>
              <w:top w:val="single" w:sz="4" w:space="0" w:color="000000"/>
              <w:left w:val="single" w:sz="4" w:space="0" w:color="000000"/>
              <w:bottom w:val="single" w:sz="4" w:space="0" w:color="000000"/>
            </w:tcBorders>
            <w:shd w:val="clear" w:color="auto" w:fill="auto"/>
          </w:tcPr>
          <w:p w14:paraId="2023B42E" w14:textId="77777777" w:rsidR="00DA7DCC" w:rsidRDefault="00DA7DCC" w:rsidP="000F6A0F">
            <w:r>
              <w:t>Id</w:t>
            </w:r>
          </w:p>
        </w:tc>
        <w:tc>
          <w:tcPr>
            <w:tcW w:w="1895" w:type="dxa"/>
            <w:tcBorders>
              <w:top w:val="single" w:sz="4" w:space="0" w:color="000000"/>
              <w:left w:val="single" w:sz="4" w:space="0" w:color="000000"/>
              <w:bottom w:val="single" w:sz="4" w:space="0" w:color="000000"/>
            </w:tcBorders>
            <w:shd w:val="clear" w:color="auto" w:fill="auto"/>
          </w:tcPr>
          <w:p w14:paraId="14C3FD17" w14:textId="77777777" w:rsidR="00DA7DCC" w:rsidRDefault="00DA7DCC" w:rsidP="000F6A0F">
            <w:r>
              <w:t>Number</w:t>
            </w:r>
          </w:p>
        </w:tc>
        <w:tc>
          <w:tcPr>
            <w:tcW w:w="1879" w:type="dxa"/>
            <w:tcBorders>
              <w:top w:val="single" w:sz="4" w:space="0" w:color="000000"/>
              <w:left w:val="single" w:sz="4" w:space="0" w:color="000000"/>
              <w:bottom w:val="single" w:sz="4" w:space="0" w:color="000000"/>
            </w:tcBorders>
            <w:shd w:val="clear" w:color="auto" w:fill="auto"/>
          </w:tcPr>
          <w:p w14:paraId="3DD10D8F" w14:textId="77777777" w:rsidR="00DA7DCC" w:rsidRDefault="00DA7DCC" w:rsidP="000F6A0F">
            <w:r>
              <w:t>4</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1801F541" w14:textId="77777777" w:rsidR="00DA7DCC" w:rsidRDefault="00DA7DCC" w:rsidP="000F6A0F">
            <w:r>
              <w:t>0</w:t>
            </w:r>
          </w:p>
        </w:tc>
      </w:tr>
      <w:tr w:rsidR="00DA7DCC" w14:paraId="09A539E8"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5C569A50" w14:textId="77777777" w:rsidR="00DA7DCC" w:rsidRDefault="00DA7DCC" w:rsidP="000F6A0F">
            <w:r>
              <w:t>0</w:t>
            </w:r>
          </w:p>
        </w:tc>
        <w:tc>
          <w:tcPr>
            <w:tcW w:w="2106" w:type="dxa"/>
            <w:tcBorders>
              <w:top w:val="single" w:sz="4" w:space="0" w:color="000000"/>
              <w:left w:val="single" w:sz="4" w:space="0" w:color="000000"/>
              <w:bottom w:val="single" w:sz="4" w:space="0" w:color="000000"/>
            </w:tcBorders>
            <w:shd w:val="clear" w:color="auto" w:fill="auto"/>
          </w:tcPr>
          <w:p w14:paraId="016AD053" w14:textId="77777777" w:rsidR="00DA7DCC" w:rsidRDefault="00DA7DCC" w:rsidP="000F6A0F">
            <w:proofErr w:type="spellStart"/>
            <w:r>
              <w:t>User_id</w:t>
            </w:r>
            <w:proofErr w:type="spellEnd"/>
          </w:p>
        </w:tc>
        <w:tc>
          <w:tcPr>
            <w:tcW w:w="1895" w:type="dxa"/>
            <w:tcBorders>
              <w:top w:val="single" w:sz="4" w:space="0" w:color="000000"/>
              <w:left w:val="single" w:sz="4" w:space="0" w:color="000000"/>
              <w:bottom w:val="single" w:sz="4" w:space="0" w:color="000000"/>
            </w:tcBorders>
            <w:shd w:val="clear" w:color="auto" w:fill="auto"/>
          </w:tcPr>
          <w:p w14:paraId="79C6AAC9" w14:textId="77777777" w:rsidR="00DA7DCC" w:rsidRDefault="00DA7DCC" w:rsidP="000F6A0F">
            <w:r>
              <w:t>Number</w:t>
            </w:r>
          </w:p>
        </w:tc>
        <w:tc>
          <w:tcPr>
            <w:tcW w:w="1879" w:type="dxa"/>
            <w:tcBorders>
              <w:top w:val="single" w:sz="4" w:space="0" w:color="000000"/>
              <w:left w:val="single" w:sz="4" w:space="0" w:color="000000"/>
              <w:bottom w:val="single" w:sz="4" w:space="0" w:color="000000"/>
            </w:tcBorders>
            <w:shd w:val="clear" w:color="auto" w:fill="auto"/>
          </w:tcPr>
          <w:p w14:paraId="5592C86C" w14:textId="77777777" w:rsidR="00DA7DCC" w:rsidRDefault="00DA7DCC" w:rsidP="000F6A0F">
            <w:r>
              <w:t>4</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7B1FAFB9" w14:textId="77777777" w:rsidR="00DA7DCC" w:rsidRDefault="00DA7DCC" w:rsidP="000F6A0F">
            <w:r>
              <w:t>0</w:t>
            </w:r>
          </w:p>
        </w:tc>
      </w:tr>
      <w:tr w:rsidR="00DA7DCC" w14:paraId="0894685A"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22AB29C3" w14:textId="77777777" w:rsidR="00DA7DCC" w:rsidRDefault="00DA7DCC" w:rsidP="000F6A0F">
            <w:r>
              <w:t>3</w:t>
            </w:r>
          </w:p>
        </w:tc>
        <w:tc>
          <w:tcPr>
            <w:tcW w:w="2106" w:type="dxa"/>
            <w:tcBorders>
              <w:top w:val="single" w:sz="4" w:space="0" w:color="000000"/>
              <w:left w:val="single" w:sz="4" w:space="0" w:color="000000"/>
              <w:bottom w:val="single" w:sz="4" w:space="0" w:color="000000"/>
            </w:tcBorders>
            <w:shd w:val="clear" w:color="auto" w:fill="auto"/>
          </w:tcPr>
          <w:p w14:paraId="1B6DE553" w14:textId="77777777" w:rsidR="00DA7DCC" w:rsidRDefault="00DA7DCC" w:rsidP="000F6A0F">
            <w:proofErr w:type="spellStart"/>
            <w:r>
              <w:t>Job_id</w:t>
            </w:r>
            <w:proofErr w:type="spellEnd"/>
          </w:p>
        </w:tc>
        <w:tc>
          <w:tcPr>
            <w:tcW w:w="1895" w:type="dxa"/>
            <w:tcBorders>
              <w:top w:val="single" w:sz="4" w:space="0" w:color="000000"/>
              <w:left w:val="single" w:sz="4" w:space="0" w:color="000000"/>
              <w:bottom w:val="single" w:sz="4" w:space="0" w:color="000000"/>
            </w:tcBorders>
            <w:shd w:val="clear" w:color="auto" w:fill="auto"/>
          </w:tcPr>
          <w:p w14:paraId="62035F91" w14:textId="77777777" w:rsidR="00DA7DCC" w:rsidRDefault="00DA7DCC" w:rsidP="000F6A0F">
            <w:r>
              <w:t>Number</w:t>
            </w:r>
          </w:p>
        </w:tc>
        <w:tc>
          <w:tcPr>
            <w:tcW w:w="1879" w:type="dxa"/>
            <w:tcBorders>
              <w:top w:val="single" w:sz="4" w:space="0" w:color="000000"/>
              <w:left w:val="single" w:sz="4" w:space="0" w:color="000000"/>
              <w:bottom w:val="single" w:sz="4" w:space="0" w:color="000000"/>
            </w:tcBorders>
            <w:shd w:val="clear" w:color="auto" w:fill="auto"/>
          </w:tcPr>
          <w:p w14:paraId="36762348" w14:textId="77777777" w:rsidR="00DA7DCC" w:rsidRDefault="00DA7DCC" w:rsidP="000F6A0F">
            <w:r>
              <w:t>4</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6D344052" w14:textId="77777777" w:rsidR="00DA7DCC" w:rsidRDefault="00DA7DCC" w:rsidP="000F6A0F">
            <w:r>
              <w:t>0</w:t>
            </w:r>
          </w:p>
        </w:tc>
      </w:tr>
      <w:tr w:rsidR="00DA7DCC" w14:paraId="7CD06282"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4074012A" w14:textId="77777777" w:rsidR="00DA7DCC" w:rsidRDefault="00DA7DCC" w:rsidP="000F6A0F">
            <w:r>
              <w:t>0</w:t>
            </w:r>
          </w:p>
        </w:tc>
        <w:tc>
          <w:tcPr>
            <w:tcW w:w="2106" w:type="dxa"/>
            <w:tcBorders>
              <w:top w:val="single" w:sz="4" w:space="0" w:color="000000"/>
              <w:left w:val="single" w:sz="4" w:space="0" w:color="000000"/>
              <w:bottom w:val="single" w:sz="4" w:space="0" w:color="000000"/>
            </w:tcBorders>
            <w:shd w:val="clear" w:color="auto" w:fill="auto"/>
          </w:tcPr>
          <w:p w14:paraId="3D5D7223" w14:textId="77777777" w:rsidR="00DA7DCC" w:rsidRDefault="00DA7DCC" w:rsidP="000F6A0F">
            <w:proofErr w:type="spellStart"/>
            <w:r>
              <w:t>isApplied</w:t>
            </w:r>
            <w:proofErr w:type="spellEnd"/>
          </w:p>
        </w:tc>
        <w:tc>
          <w:tcPr>
            <w:tcW w:w="1895" w:type="dxa"/>
            <w:tcBorders>
              <w:top w:val="single" w:sz="4" w:space="0" w:color="000000"/>
              <w:left w:val="single" w:sz="4" w:space="0" w:color="000000"/>
              <w:bottom w:val="single" w:sz="4" w:space="0" w:color="000000"/>
            </w:tcBorders>
            <w:shd w:val="clear" w:color="auto" w:fill="auto"/>
          </w:tcPr>
          <w:p w14:paraId="44F0864D" w14:textId="77777777" w:rsidR="00DA7DCC" w:rsidRDefault="00DA7DCC" w:rsidP="000F6A0F">
            <w:proofErr w:type="spellStart"/>
            <w:r>
              <w:t>TinyInt</w:t>
            </w:r>
            <w:proofErr w:type="spellEnd"/>
            <w:r>
              <w:t xml:space="preserve"> </w:t>
            </w:r>
          </w:p>
        </w:tc>
        <w:tc>
          <w:tcPr>
            <w:tcW w:w="1879" w:type="dxa"/>
            <w:tcBorders>
              <w:top w:val="single" w:sz="4" w:space="0" w:color="000000"/>
              <w:left w:val="single" w:sz="4" w:space="0" w:color="000000"/>
              <w:bottom w:val="single" w:sz="4" w:space="0" w:color="000000"/>
            </w:tcBorders>
            <w:shd w:val="clear" w:color="auto" w:fill="auto"/>
          </w:tcPr>
          <w:p w14:paraId="5A5D0CCA" w14:textId="77777777" w:rsidR="00DA7DCC" w:rsidRDefault="00DA7DCC" w:rsidP="000F6A0F"/>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3EC092E6" w14:textId="77777777" w:rsidR="00DA7DCC" w:rsidRDefault="00DA7DCC" w:rsidP="000F6A0F">
            <w:r>
              <w:t>0</w:t>
            </w:r>
          </w:p>
        </w:tc>
      </w:tr>
      <w:tr w:rsidR="00DA7DCC" w14:paraId="513B2B27"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61601713" w14:textId="77777777" w:rsidR="00DA7DCC" w:rsidRDefault="00DA7DCC" w:rsidP="000F6A0F">
            <w:r>
              <w:t>0</w:t>
            </w:r>
          </w:p>
        </w:tc>
        <w:tc>
          <w:tcPr>
            <w:tcW w:w="2106" w:type="dxa"/>
            <w:tcBorders>
              <w:top w:val="single" w:sz="4" w:space="0" w:color="000000"/>
              <w:left w:val="single" w:sz="4" w:space="0" w:color="000000"/>
              <w:bottom w:val="single" w:sz="4" w:space="0" w:color="000000"/>
            </w:tcBorders>
            <w:shd w:val="clear" w:color="auto" w:fill="auto"/>
          </w:tcPr>
          <w:p w14:paraId="3E622BDD" w14:textId="77777777" w:rsidR="00DA7DCC" w:rsidRDefault="00DA7DCC" w:rsidP="000F6A0F">
            <w:proofErr w:type="spellStart"/>
            <w:r>
              <w:t>ApplicationDate</w:t>
            </w:r>
            <w:proofErr w:type="spellEnd"/>
          </w:p>
        </w:tc>
        <w:tc>
          <w:tcPr>
            <w:tcW w:w="1895" w:type="dxa"/>
            <w:tcBorders>
              <w:top w:val="single" w:sz="4" w:space="0" w:color="000000"/>
              <w:left w:val="single" w:sz="4" w:space="0" w:color="000000"/>
              <w:bottom w:val="single" w:sz="4" w:space="0" w:color="000000"/>
            </w:tcBorders>
            <w:shd w:val="clear" w:color="auto" w:fill="auto"/>
          </w:tcPr>
          <w:p w14:paraId="57398FB5" w14:textId="77777777" w:rsidR="00DA7DCC" w:rsidRDefault="00DA7DCC" w:rsidP="000F6A0F">
            <w:r>
              <w:t xml:space="preserve">Date </w:t>
            </w:r>
          </w:p>
        </w:tc>
        <w:tc>
          <w:tcPr>
            <w:tcW w:w="1879" w:type="dxa"/>
            <w:tcBorders>
              <w:top w:val="single" w:sz="4" w:space="0" w:color="000000"/>
              <w:left w:val="single" w:sz="4" w:space="0" w:color="000000"/>
              <w:bottom w:val="single" w:sz="4" w:space="0" w:color="000000"/>
            </w:tcBorders>
            <w:shd w:val="clear" w:color="auto" w:fill="auto"/>
          </w:tcPr>
          <w:p w14:paraId="564AE519" w14:textId="77777777" w:rsidR="00DA7DCC" w:rsidRDefault="00DA7DCC" w:rsidP="000F6A0F"/>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1243E1D4" w14:textId="77777777" w:rsidR="00DA7DCC" w:rsidRDefault="00DA7DCC" w:rsidP="000F6A0F">
            <w:r>
              <w:t>1</w:t>
            </w:r>
          </w:p>
        </w:tc>
      </w:tr>
      <w:tr w:rsidR="00DA7DCC" w14:paraId="0F580C3D" w14:textId="77777777" w:rsidTr="000F6A0F">
        <w:trPr>
          <w:trHeight w:val="432"/>
        </w:trPr>
        <w:tc>
          <w:tcPr>
            <w:tcW w:w="1860" w:type="dxa"/>
            <w:tcBorders>
              <w:top w:val="single" w:sz="4" w:space="0" w:color="000000"/>
              <w:left w:val="single" w:sz="4" w:space="0" w:color="000000"/>
              <w:bottom w:val="single" w:sz="4" w:space="0" w:color="000000"/>
            </w:tcBorders>
            <w:shd w:val="clear" w:color="auto" w:fill="auto"/>
          </w:tcPr>
          <w:p w14:paraId="65F3464A" w14:textId="77777777" w:rsidR="00DA7DCC" w:rsidRDefault="00DA7DCC" w:rsidP="000F6A0F">
            <w:r>
              <w:t>0</w:t>
            </w:r>
          </w:p>
        </w:tc>
        <w:tc>
          <w:tcPr>
            <w:tcW w:w="2106" w:type="dxa"/>
            <w:tcBorders>
              <w:top w:val="single" w:sz="4" w:space="0" w:color="000000"/>
              <w:left w:val="single" w:sz="4" w:space="0" w:color="000000"/>
              <w:bottom w:val="single" w:sz="4" w:space="0" w:color="000000"/>
            </w:tcBorders>
            <w:shd w:val="clear" w:color="auto" w:fill="auto"/>
          </w:tcPr>
          <w:p w14:paraId="40DC7DE4" w14:textId="77777777" w:rsidR="00DA7DCC" w:rsidRDefault="00DA7DCC" w:rsidP="000F6A0F">
            <w:r>
              <w:t>X</w:t>
            </w:r>
          </w:p>
        </w:tc>
        <w:tc>
          <w:tcPr>
            <w:tcW w:w="1895" w:type="dxa"/>
            <w:tcBorders>
              <w:top w:val="single" w:sz="4" w:space="0" w:color="000000"/>
              <w:left w:val="single" w:sz="4" w:space="0" w:color="000000"/>
              <w:bottom w:val="single" w:sz="4" w:space="0" w:color="000000"/>
            </w:tcBorders>
            <w:shd w:val="clear" w:color="auto" w:fill="auto"/>
          </w:tcPr>
          <w:p w14:paraId="65D67B14" w14:textId="77777777" w:rsidR="00DA7DCC" w:rsidRDefault="00DA7DCC" w:rsidP="000F6A0F">
            <w:r>
              <w:t>Varchar</w:t>
            </w:r>
          </w:p>
        </w:tc>
        <w:tc>
          <w:tcPr>
            <w:tcW w:w="1879" w:type="dxa"/>
            <w:tcBorders>
              <w:top w:val="single" w:sz="4" w:space="0" w:color="000000"/>
              <w:left w:val="single" w:sz="4" w:space="0" w:color="000000"/>
              <w:bottom w:val="single" w:sz="4" w:space="0" w:color="000000"/>
            </w:tcBorders>
            <w:shd w:val="clear" w:color="auto" w:fill="auto"/>
          </w:tcPr>
          <w:p w14:paraId="703C93A4" w14:textId="77777777" w:rsidR="00DA7DCC" w:rsidRDefault="00DA7DCC" w:rsidP="000F6A0F">
            <w:r>
              <w:t>45</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5EF8F190" w14:textId="77777777" w:rsidR="00DA7DCC" w:rsidRDefault="00DA7DCC" w:rsidP="000F6A0F">
            <w:r>
              <w:t>1</w:t>
            </w:r>
          </w:p>
        </w:tc>
      </w:tr>
    </w:tbl>
    <w:p w14:paraId="3FDA3B5B" w14:textId="77777777" w:rsidR="00DA7DCC" w:rsidRPr="005753FD" w:rsidRDefault="00DA7DCC" w:rsidP="00DA7DCC">
      <w:pPr>
        <w:pStyle w:val="Heading3"/>
        <w:numPr>
          <w:ilvl w:val="0"/>
          <w:numId w:val="1"/>
        </w:numPr>
        <w:tabs>
          <w:tab w:val="clear" w:pos="0"/>
        </w:tabs>
        <w:ind w:left="0" w:firstLine="0"/>
      </w:pPr>
    </w:p>
    <w:p w14:paraId="3223D891" w14:textId="77777777" w:rsidR="00DA7DCC" w:rsidRDefault="00DA7DCC" w:rsidP="00DA7DCC">
      <w:pPr>
        <w:pStyle w:val="Heading3"/>
        <w:numPr>
          <w:ilvl w:val="0"/>
          <w:numId w:val="1"/>
        </w:numPr>
        <w:tabs>
          <w:tab w:val="clear" w:pos="0"/>
        </w:tabs>
        <w:ind w:left="0" w:firstLine="0"/>
      </w:pPr>
      <w:r>
        <w:rPr>
          <w:u w:val="single"/>
        </w:rPr>
        <w:t>Table</w:t>
      </w:r>
      <w:proofErr w:type="gramStart"/>
      <w:r>
        <w:rPr>
          <w:u w:val="single"/>
        </w:rPr>
        <w:t>6:Post</w:t>
      </w:r>
      <w:proofErr w:type="gramEnd"/>
      <w:r>
        <w:rPr>
          <w:u w:val="single"/>
        </w:rPr>
        <w:t xml:space="preserve"> Job</w:t>
      </w:r>
    </w:p>
    <w:p w14:paraId="24380998" w14:textId="77777777" w:rsidR="00DA7DCC" w:rsidRDefault="00DA7DCC" w:rsidP="00DA7DCC">
      <w:pPr>
        <w:rPr>
          <w:b/>
          <w:bCs/>
        </w:rPr>
      </w:pPr>
    </w:p>
    <w:tbl>
      <w:tblPr>
        <w:tblW w:w="9697" w:type="dxa"/>
        <w:tblInd w:w="-5" w:type="dxa"/>
        <w:tblLayout w:type="fixed"/>
        <w:tblLook w:val="0000" w:firstRow="0" w:lastRow="0" w:firstColumn="0" w:lastColumn="0" w:noHBand="0" w:noVBand="0"/>
      </w:tblPr>
      <w:tblGrid>
        <w:gridCol w:w="1936"/>
        <w:gridCol w:w="2539"/>
        <w:gridCol w:w="1338"/>
        <w:gridCol w:w="1936"/>
        <w:gridCol w:w="1948"/>
      </w:tblGrid>
      <w:tr w:rsidR="00DA7DCC" w14:paraId="2FE23B30" w14:textId="77777777" w:rsidTr="000F6A0F">
        <w:trPr>
          <w:trHeight w:val="341"/>
        </w:trPr>
        <w:tc>
          <w:tcPr>
            <w:tcW w:w="1936" w:type="dxa"/>
            <w:tcBorders>
              <w:top w:val="single" w:sz="4" w:space="0" w:color="000000"/>
              <w:left w:val="single" w:sz="4" w:space="0" w:color="000000"/>
              <w:bottom w:val="single" w:sz="4" w:space="0" w:color="000000"/>
            </w:tcBorders>
            <w:shd w:val="clear" w:color="auto" w:fill="auto"/>
            <w:vAlign w:val="center"/>
          </w:tcPr>
          <w:p w14:paraId="14D4DAAC" w14:textId="77777777" w:rsidR="00DA7DCC" w:rsidRDefault="00DA7DCC" w:rsidP="000F6A0F">
            <w:pPr>
              <w:jc w:val="center"/>
            </w:pPr>
            <w:r>
              <w:t>3</w:t>
            </w:r>
          </w:p>
        </w:tc>
        <w:tc>
          <w:tcPr>
            <w:tcW w:w="2539" w:type="dxa"/>
            <w:tcBorders>
              <w:top w:val="single" w:sz="4" w:space="0" w:color="000000"/>
              <w:left w:val="single" w:sz="4" w:space="0" w:color="000000"/>
              <w:bottom w:val="single" w:sz="4" w:space="0" w:color="000000"/>
            </w:tcBorders>
            <w:shd w:val="clear" w:color="auto" w:fill="auto"/>
          </w:tcPr>
          <w:p w14:paraId="44D5B2C7" w14:textId="77777777" w:rsidR="00DA7DCC" w:rsidRDefault="00DA7DCC" w:rsidP="000F6A0F">
            <w:r>
              <w:t>ID</w:t>
            </w:r>
          </w:p>
        </w:tc>
        <w:tc>
          <w:tcPr>
            <w:tcW w:w="1338" w:type="dxa"/>
            <w:tcBorders>
              <w:top w:val="single" w:sz="4" w:space="0" w:color="000000"/>
              <w:left w:val="single" w:sz="4" w:space="0" w:color="000000"/>
              <w:bottom w:val="single" w:sz="4" w:space="0" w:color="000000"/>
            </w:tcBorders>
            <w:shd w:val="clear" w:color="auto" w:fill="auto"/>
          </w:tcPr>
          <w:p w14:paraId="55386245" w14:textId="77777777" w:rsidR="00DA7DCC" w:rsidRDefault="00DA7DCC" w:rsidP="000F6A0F">
            <w:r>
              <w:t xml:space="preserve">Number      </w:t>
            </w:r>
          </w:p>
        </w:tc>
        <w:tc>
          <w:tcPr>
            <w:tcW w:w="1936" w:type="dxa"/>
            <w:tcBorders>
              <w:top w:val="single" w:sz="4" w:space="0" w:color="000000"/>
              <w:left w:val="single" w:sz="4" w:space="0" w:color="000000"/>
              <w:bottom w:val="single" w:sz="4" w:space="0" w:color="000000"/>
            </w:tcBorders>
            <w:shd w:val="clear" w:color="auto" w:fill="auto"/>
            <w:vAlign w:val="center"/>
          </w:tcPr>
          <w:p w14:paraId="6F1ED312" w14:textId="77777777" w:rsidR="00DA7DCC" w:rsidRDefault="00DA7DCC" w:rsidP="000F6A0F">
            <w:pPr>
              <w:jc w:val="center"/>
            </w:pPr>
            <w:r>
              <w:t>4</w:t>
            </w:r>
          </w:p>
        </w:tc>
        <w:tc>
          <w:tcPr>
            <w:tcW w:w="19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9449DC" w14:textId="77777777" w:rsidR="00DA7DCC" w:rsidRDefault="00DA7DCC" w:rsidP="000F6A0F">
            <w:pPr>
              <w:jc w:val="center"/>
            </w:pPr>
            <w:r>
              <w:t>0</w:t>
            </w:r>
          </w:p>
        </w:tc>
      </w:tr>
      <w:tr w:rsidR="00DA7DCC" w14:paraId="48E6CF73" w14:textId="77777777" w:rsidTr="000F6A0F">
        <w:trPr>
          <w:trHeight w:val="320"/>
        </w:trPr>
        <w:tc>
          <w:tcPr>
            <w:tcW w:w="1936" w:type="dxa"/>
            <w:tcBorders>
              <w:top w:val="single" w:sz="4" w:space="0" w:color="000000"/>
              <w:left w:val="single" w:sz="4" w:space="0" w:color="000000"/>
              <w:bottom w:val="single" w:sz="4" w:space="0" w:color="000000"/>
            </w:tcBorders>
            <w:shd w:val="clear" w:color="auto" w:fill="auto"/>
            <w:vAlign w:val="center"/>
          </w:tcPr>
          <w:p w14:paraId="1505781B" w14:textId="77777777" w:rsidR="00DA7DCC" w:rsidRDefault="00DA7DCC" w:rsidP="000F6A0F">
            <w:pPr>
              <w:jc w:val="center"/>
            </w:pPr>
            <w:r>
              <w:t>0</w:t>
            </w:r>
          </w:p>
        </w:tc>
        <w:tc>
          <w:tcPr>
            <w:tcW w:w="2539" w:type="dxa"/>
            <w:tcBorders>
              <w:top w:val="single" w:sz="4" w:space="0" w:color="000000"/>
              <w:left w:val="single" w:sz="4" w:space="0" w:color="000000"/>
              <w:bottom w:val="single" w:sz="4" w:space="0" w:color="000000"/>
            </w:tcBorders>
            <w:shd w:val="clear" w:color="auto" w:fill="auto"/>
          </w:tcPr>
          <w:p w14:paraId="0DDD6B38" w14:textId="77777777" w:rsidR="00DA7DCC" w:rsidRDefault="00DA7DCC" w:rsidP="000F6A0F">
            <w:r>
              <w:t>User-id</w:t>
            </w:r>
          </w:p>
        </w:tc>
        <w:tc>
          <w:tcPr>
            <w:tcW w:w="1338" w:type="dxa"/>
            <w:tcBorders>
              <w:top w:val="single" w:sz="4" w:space="0" w:color="000000"/>
              <w:left w:val="single" w:sz="4" w:space="0" w:color="000000"/>
              <w:bottom w:val="single" w:sz="4" w:space="0" w:color="000000"/>
            </w:tcBorders>
            <w:shd w:val="clear" w:color="auto" w:fill="auto"/>
          </w:tcPr>
          <w:p w14:paraId="0266FACB" w14:textId="77777777" w:rsidR="00DA7DCC" w:rsidRDefault="00DA7DCC" w:rsidP="000F6A0F">
            <w:r>
              <w:t xml:space="preserve">Number      </w:t>
            </w:r>
          </w:p>
        </w:tc>
        <w:tc>
          <w:tcPr>
            <w:tcW w:w="1936" w:type="dxa"/>
            <w:tcBorders>
              <w:top w:val="single" w:sz="4" w:space="0" w:color="000000"/>
              <w:left w:val="single" w:sz="4" w:space="0" w:color="000000"/>
              <w:bottom w:val="single" w:sz="4" w:space="0" w:color="000000"/>
            </w:tcBorders>
            <w:shd w:val="clear" w:color="auto" w:fill="auto"/>
            <w:vAlign w:val="center"/>
          </w:tcPr>
          <w:p w14:paraId="43B0011B" w14:textId="77777777" w:rsidR="00DA7DCC" w:rsidRDefault="00DA7DCC" w:rsidP="000F6A0F">
            <w:pPr>
              <w:jc w:val="center"/>
            </w:pPr>
            <w:r>
              <w:t>4</w:t>
            </w:r>
          </w:p>
        </w:tc>
        <w:tc>
          <w:tcPr>
            <w:tcW w:w="19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274DF7" w14:textId="77777777" w:rsidR="00DA7DCC" w:rsidRDefault="00DA7DCC" w:rsidP="000F6A0F">
            <w:pPr>
              <w:jc w:val="center"/>
            </w:pPr>
            <w:r>
              <w:t>1</w:t>
            </w:r>
          </w:p>
        </w:tc>
      </w:tr>
      <w:tr w:rsidR="00DA7DCC" w14:paraId="7DDB4DD4" w14:textId="77777777" w:rsidTr="000F6A0F">
        <w:trPr>
          <w:trHeight w:val="320"/>
        </w:trPr>
        <w:tc>
          <w:tcPr>
            <w:tcW w:w="1936" w:type="dxa"/>
            <w:tcBorders>
              <w:top w:val="single" w:sz="4" w:space="0" w:color="000000"/>
              <w:left w:val="single" w:sz="4" w:space="0" w:color="000000"/>
              <w:bottom w:val="single" w:sz="4" w:space="0" w:color="000000"/>
            </w:tcBorders>
            <w:shd w:val="clear" w:color="auto" w:fill="auto"/>
            <w:vAlign w:val="center"/>
          </w:tcPr>
          <w:p w14:paraId="59B15CFF" w14:textId="77777777" w:rsidR="00DA7DCC" w:rsidRDefault="00DA7DCC" w:rsidP="000F6A0F">
            <w:pPr>
              <w:jc w:val="center"/>
            </w:pPr>
            <w:r>
              <w:t>0</w:t>
            </w:r>
          </w:p>
        </w:tc>
        <w:tc>
          <w:tcPr>
            <w:tcW w:w="2539" w:type="dxa"/>
            <w:tcBorders>
              <w:top w:val="single" w:sz="4" w:space="0" w:color="000000"/>
              <w:left w:val="single" w:sz="4" w:space="0" w:color="000000"/>
              <w:bottom w:val="single" w:sz="4" w:space="0" w:color="000000"/>
            </w:tcBorders>
            <w:shd w:val="clear" w:color="auto" w:fill="auto"/>
          </w:tcPr>
          <w:p w14:paraId="044983E6" w14:textId="77777777" w:rsidR="00DA7DCC" w:rsidRDefault="00DA7DCC" w:rsidP="000F6A0F">
            <w:proofErr w:type="spellStart"/>
            <w:r>
              <w:t>Last_date</w:t>
            </w:r>
            <w:proofErr w:type="spellEnd"/>
          </w:p>
        </w:tc>
        <w:tc>
          <w:tcPr>
            <w:tcW w:w="1338" w:type="dxa"/>
            <w:tcBorders>
              <w:top w:val="single" w:sz="4" w:space="0" w:color="000000"/>
              <w:left w:val="single" w:sz="4" w:space="0" w:color="000000"/>
              <w:bottom w:val="single" w:sz="4" w:space="0" w:color="000000"/>
            </w:tcBorders>
            <w:shd w:val="clear" w:color="auto" w:fill="auto"/>
          </w:tcPr>
          <w:p w14:paraId="1355B931" w14:textId="77777777" w:rsidR="00DA7DCC" w:rsidRDefault="00DA7DCC" w:rsidP="000F6A0F">
            <w:r>
              <w:t xml:space="preserve">Date </w:t>
            </w:r>
          </w:p>
        </w:tc>
        <w:tc>
          <w:tcPr>
            <w:tcW w:w="1936" w:type="dxa"/>
            <w:tcBorders>
              <w:top w:val="single" w:sz="4" w:space="0" w:color="000000"/>
              <w:left w:val="single" w:sz="4" w:space="0" w:color="000000"/>
              <w:bottom w:val="single" w:sz="4" w:space="0" w:color="000000"/>
            </w:tcBorders>
            <w:shd w:val="clear" w:color="auto" w:fill="auto"/>
            <w:vAlign w:val="center"/>
          </w:tcPr>
          <w:p w14:paraId="5AAE4DD6" w14:textId="77777777" w:rsidR="00DA7DCC" w:rsidRDefault="00DA7DCC" w:rsidP="000F6A0F">
            <w:pPr>
              <w:jc w:val="center"/>
            </w:pPr>
          </w:p>
        </w:tc>
        <w:tc>
          <w:tcPr>
            <w:tcW w:w="19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ECFE0E" w14:textId="77777777" w:rsidR="00DA7DCC" w:rsidRDefault="00DA7DCC" w:rsidP="000F6A0F">
            <w:pPr>
              <w:jc w:val="center"/>
            </w:pPr>
            <w:r>
              <w:t>1</w:t>
            </w:r>
          </w:p>
        </w:tc>
      </w:tr>
      <w:tr w:rsidR="00DA7DCC" w14:paraId="3EA7EFAA" w14:textId="77777777" w:rsidTr="000F6A0F">
        <w:trPr>
          <w:trHeight w:val="320"/>
        </w:trPr>
        <w:tc>
          <w:tcPr>
            <w:tcW w:w="1936" w:type="dxa"/>
            <w:tcBorders>
              <w:top w:val="single" w:sz="4" w:space="0" w:color="000000"/>
              <w:left w:val="single" w:sz="4" w:space="0" w:color="000000"/>
              <w:bottom w:val="single" w:sz="4" w:space="0" w:color="000000"/>
            </w:tcBorders>
            <w:shd w:val="clear" w:color="auto" w:fill="auto"/>
            <w:vAlign w:val="center"/>
          </w:tcPr>
          <w:p w14:paraId="6145A9D6" w14:textId="77777777" w:rsidR="00DA7DCC" w:rsidRDefault="00DA7DCC" w:rsidP="000F6A0F">
            <w:pPr>
              <w:jc w:val="center"/>
            </w:pPr>
            <w:r>
              <w:t>0</w:t>
            </w:r>
          </w:p>
        </w:tc>
        <w:tc>
          <w:tcPr>
            <w:tcW w:w="2539" w:type="dxa"/>
            <w:tcBorders>
              <w:top w:val="single" w:sz="4" w:space="0" w:color="000000"/>
              <w:left w:val="single" w:sz="4" w:space="0" w:color="000000"/>
              <w:bottom w:val="single" w:sz="4" w:space="0" w:color="000000"/>
            </w:tcBorders>
            <w:shd w:val="clear" w:color="auto" w:fill="auto"/>
          </w:tcPr>
          <w:p w14:paraId="48915F44" w14:textId="77777777" w:rsidR="00DA7DCC" w:rsidRDefault="00DA7DCC" w:rsidP="000F6A0F">
            <w:r>
              <w:t>Vacancy</w:t>
            </w:r>
          </w:p>
        </w:tc>
        <w:tc>
          <w:tcPr>
            <w:tcW w:w="1338" w:type="dxa"/>
            <w:tcBorders>
              <w:top w:val="single" w:sz="4" w:space="0" w:color="000000"/>
              <w:left w:val="single" w:sz="4" w:space="0" w:color="000000"/>
              <w:bottom w:val="single" w:sz="4" w:space="0" w:color="000000"/>
            </w:tcBorders>
            <w:shd w:val="clear" w:color="auto" w:fill="auto"/>
          </w:tcPr>
          <w:p w14:paraId="0C009C75" w14:textId="77777777" w:rsidR="00DA7DCC" w:rsidRDefault="00DA7DCC" w:rsidP="000F6A0F">
            <w:r>
              <w:t>Number</w:t>
            </w:r>
          </w:p>
        </w:tc>
        <w:tc>
          <w:tcPr>
            <w:tcW w:w="1936" w:type="dxa"/>
            <w:tcBorders>
              <w:top w:val="single" w:sz="4" w:space="0" w:color="000000"/>
              <w:left w:val="single" w:sz="4" w:space="0" w:color="000000"/>
              <w:bottom w:val="single" w:sz="4" w:space="0" w:color="000000"/>
            </w:tcBorders>
            <w:shd w:val="clear" w:color="auto" w:fill="auto"/>
            <w:vAlign w:val="center"/>
          </w:tcPr>
          <w:p w14:paraId="0E7EE56F" w14:textId="77777777" w:rsidR="00DA7DCC" w:rsidRDefault="00DA7DCC" w:rsidP="000F6A0F">
            <w:pPr>
              <w:jc w:val="center"/>
            </w:pPr>
            <w:r>
              <w:t>4</w:t>
            </w:r>
          </w:p>
        </w:tc>
        <w:tc>
          <w:tcPr>
            <w:tcW w:w="19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349E41" w14:textId="77777777" w:rsidR="00DA7DCC" w:rsidRDefault="00DA7DCC" w:rsidP="000F6A0F">
            <w:pPr>
              <w:jc w:val="center"/>
            </w:pPr>
            <w:r>
              <w:t>1</w:t>
            </w:r>
          </w:p>
        </w:tc>
      </w:tr>
      <w:tr w:rsidR="00DA7DCC" w14:paraId="6E82EC27" w14:textId="77777777" w:rsidTr="000F6A0F">
        <w:trPr>
          <w:trHeight w:val="320"/>
        </w:trPr>
        <w:tc>
          <w:tcPr>
            <w:tcW w:w="1936" w:type="dxa"/>
            <w:tcBorders>
              <w:top w:val="single" w:sz="4" w:space="0" w:color="000000"/>
              <w:left w:val="single" w:sz="4" w:space="0" w:color="000000"/>
              <w:bottom w:val="single" w:sz="4" w:space="0" w:color="000000"/>
            </w:tcBorders>
            <w:shd w:val="clear" w:color="auto" w:fill="auto"/>
            <w:vAlign w:val="center"/>
          </w:tcPr>
          <w:p w14:paraId="4BA2349C" w14:textId="77777777" w:rsidR="00DA7DCC" w:rsidRDefault="00DA7DCC" w:rsidP="000F6A0F">
            <w:pPr>
              <w:jc w:val="center"/>
            </w:pPr>
            <w:r>
              <w:t>0</w:t>
            </w:r>
          </w:p>
        </w:tc>
        <w:tc>
          <w:tcPr>
            <w:tcW w:w="2539" w:type="dxa"/>
            <w:tcBorders>
              <w:top w:val="single" w:sz="4" w:space="0" w:color="000000"/>
              <w:left w:val="single" w:sz="4" w:space="0" w:color="000000"/>
              <w:bottom w:val="single" w:sz="4" w:space="0" w:color="000000"/>
            </w:tcBorders>
            <w:shd w:val="clear" w:color="auto" w:fill="auto"/>
          </w:tcPr>
          <w:p w14:paraId="28C91512" w14:textId="77777777" w:rsidR="00DA7DCC" w:rsidRDefault="00DA7DCC" w:rsidP="000F6A0F">
            <w:r>
              <w:t>Skill</w:t>
            </w:r>
          </w:p>
        </w:tc>
        <w:tc>
          <w:tcPr>
            <w:tcW w:w="1338" w:type="dxa"/>
            <w:tcBorders>
              <w:top w:val="single" w:sz="4" w:space="0" w:color="000000"/>
              <w:left w:val="single" w:sz="4" w:space="0" w:color="000000"/>
              <w:bottom w:val="single" w:sz="4" w:space="0" w:color="000000"/>
            </w:tcBorders>
            <w:shd w:val="clear" w:color="auto" w:fill="auto"/>
          </w:tcPr>
          <w:p w14:paraId="453A298F" w14:textId="77777777" w:rsidR="00DA7DCC" w:rsidRDefault="00DA7DCC" w:rsidP="000F6A0F">
            <w:r>
              <w:t>Varchar</w:t>
            </w:r>
          </w:p>
        </w:tc>
        <w:tc>
          <w:tcPr>
            <w:tcW w:w="1936" w:type="dxa"/>
            <w:tcBorders>
              <w:top w:val="single" w:sz="4" w:space="0" w:color="000000"/>
              <w:left w:val="single" w:sz="4" w:space="0" w:color="000000"/>
              <w:bottom w:val="single" w:sz="4" w:space="0" w:color="000000"/>
            </w:tcBorders>
            <w:shd w:val="clear" w:color="auto" w:fill="auto"/>
            <w:vAlign w:val="center"/>
          </w:tcPr>
          <w:p w14:paraId="63591A81" w14:textId="77777777" w:rsidR="00DA7DCC" w:rsidRDefault="00DA7DCC" w:rsidP="000F6A0F">
            <w:pPr>
              <w:jc w:val="center"/>
            </w:pPr>
            <w:r>
              <w:t>100</w:t>
            </w:r>
          </w:p>
        </w:tc>
        <w:tc>
          <w:tcPr>
            <w:tcW w:w="19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5AB29C" w14:textId="77777777" w:rsidR="00DA7DCC" w:rsidRDefault="00DA7DCC" w:rsidP="000F6A0F">
            <w:pPr>
              <w:jc w:val="center"/>
            </w:pPr>
            <w:r>
              <w:t>1</w:t>
            </w:r>
          </w:p>
        </w:tc>
      </w:tr>
      <w:tr w:rsidR="00DA7DCC" w14:paraId="45A352F0" w14:textId="77777777" w:rsidTr="000F6A0F">
        <w:trPr>
          <w:trHeight w:val="320"/>
        </w:trPr>
        <w:tc>
          <w:tcPr>
            <w:tcW w:w="1936" w:type="dxa"/>
            <w:tcBorders>
              <w:top w:val="single" w:sz="4" w:space="0" w:color="000000"/>
              <w:left w:val="single" w:sz="4" w:space="0" w:color="000000"/>
              <w:bottom w:val="single" w:sz="4" w:space="0" w:color="000000"/>
            </w:tcBorders>
            <w:shd w:val="clear" w:color="auto" w:fill="auto"/>
            <w:vAlign w:val="center"/>
          </w:tcPr>
          <w:p w14:paraId="2FAA7A26" w14:textId="77777777" w:rsidR="00DA7DCC" w:rsidRDefault="00DA7DCC" w:rsidP="000F6A0F">
            <w:pPr>
              <w:jc w:val="center"/>
            </w:pPr>
            <w:r>
              <w:t>0</w:t>
            </w:r>
          </w:p>
        </w:tc>
        <w:tc>
          <w:tcPr>
            <w:tcW w:w="2539" w:type="dxa"/>
            <w:tcBorders>
              <w:top w:val="single" w:sz="4" w:space="0" w:color="000000"/>
              <w:left w:val="single" w:sz="4" w:space="0" w:color="000000"/>
              <w:bottom w:val="single" w:sz="4" w:space="0" w:color="000000"/>
            </w:tcBorders>
            <w:shd w:val="clear" w:color="auto" w:fill="auto"/>
          </w:tcPr>
          <w:p w14:paraId="3A1CBF86" w14:textId="77777777" w:rsidR="00DA7DCC" w:rsidRDefault="00DA7DCC" w:rsidP="000F6A0F">
            <w:proofErr w:type="spellStart"/>
            <w:r>
              <w:t>Min_qualification</w:t>
            </w:r>
            <w:proofErr w:type="spellEnd"/>
          </w:p>
        </w:tc>
        <w:tc>
          <w:tcPr>
            <w:tcW w:w="1338" w:type="dxa"/>
            <w:tcBorders>
              <w:top w:val="single" w:sz="4" w:space="0" w:color="000000"/>
              <w:left w:val="single" w:sz="4" w:space="0" w:color="000000"/>
              <w:bottom w:val="single" w:sz="4" w:space="0" w:color="000000"/>
            </w:tcBorders>
            <w:shd w:val="clear" w:color="auto" w:fill="auto"/>
          </w:tcPr>
          <w:p w14:paraId="7BEC4899" w14:textId="77777777" w:rsidR="00DA7DCC" w:rsidRDefault="00DA7DCC" w:rsidP="000F6A0F">
            <w:r>
              <w:t xml:space="preserve">Varchar </w:t>
            </w:r>
          </w:p>
        </w:tc>
        <w:tc>
          <w:tcPr>
            <w:tcW w:w="1936" w:type="dxa"/>
            <w:tcBorders>
              <w:top w:val="single" w:sz="4" w:space="0" w:color="000000"/>
              <w:left w:val="single" w:sz="4" w:space="0" w:color="000000"/>
              <w:bottom w:val="single" w:sz="4" w:space="0" w:color="000000"/>
            </w:tcBorders>
            <w:shd w:val="clear" w:color="auto" w:fill="auto"/>
            <w:vAlign w:val="center"/>
          </w:tcPr>
          <w:p w14:paraId="32AA1C61" w14:textId="77777777" w:rsidR="00DA7DCC" w:rsidRDefault="00DA7DCC" w:rsidP="000F6A0F">
            <w:pPr>
              <w:jc w:val="center"/>
            </w:pPr>
            <w:r>
              <w:t>20</w:t>
            </w:r>
          </w:p>
        </w:tc>
        <w:tc>
          <w:tcPr>
            <w:tcW w:w="19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0F8663" w14:textId="77777777" w:rsidR="00DA7DCC" w:rsidRDefault="00DA7DCC" w:rsidP="000F6A0F">
            <w:pPr>
              <w:jc w:val="center"/>
            </w:pPr>
            <w:r>
              <w:t>1</w:t>
            </w:r>
          </w:p>
        </w:tc>
      </w:tr>
      <w:tr w:rsidR="00DA7DCC" w14:paraId="62497AB5" w14:textId="77777777" w:rsidTr="000F6A0F">
        <w:trPr>
          <w:trHeight w:val="320"/>
        </w:trPr>
        <w:tc>
          <w:tcPr>
            <w:tcW w:w="1936" w:type="dxa"/>
            <w:tcBorders>
              <w:top w:val="single" w:sz="4" w:space="0" w:color="000000"/>
              <w:left w:val="single" w:sz="4" w:space="0" w:color="000000"/>
              <w:bottom w:val="single" w:sz="4" w:space="0" w:color="000000"/>
            </w:tcBorders>
            <w:shd w:val="clear" w:color="auto" w:fill="auto"/>
            <w:vAlign w:val="center"/>
          </w:tcPr>
          <w:p w14:paraId="25B1AC43" w14:textId="77777777" w:rsidR="00DA7DCC" w:rsidRDefault="00DA7DCC" w:rsidP="000F6A0F">
            <w:pPr>
              <w:jc w:val="center"/>
            </w:pPr>
            <w:r>
              <w:t>0</w:t>
            </w:r>
          </w:p>
        </w:tc>
        <w:tc>
          <w:tcPr>
            <w:tcW w:w="2539" w:type="dxa"/>
            <w:tcBorders>
              <w:top w:val="single" w:sz="4" w:space="0" w:color="000000"/>
              <w:left w:val="single" w:sz="4" w:space="0" w:color="000000"/>
              <w:bottom w:val="single" w:sz="4" w:space="0" w:color="000000"/>
            </w:tcBorders>
            <w:shd w:val="clear" w:color="auto" w:fill="auto"/>
          </w:tcPr>
          <w:p w14:paraId="2C2A4F79" w14:textId="77777777" w:rsidR="00DA7DCC" w:rsidRDefault="00DA7DCC" w:rsidP="000F6A0F">
            <w:proofErr w:type="spellStart"/>
            <w:r>
              <w:t>Max_age</w:t>
            </w:r>
            <w:proofErr w:type="spellEnd"/>
          </w:p>
        </w:tc>
        <w:tc>
          <w:tcPr>
            <w:tcW w:w="1338" w:type="dxa"/>
            <w:tcBorders>
              <w:top w:val="single" w:sz="4" w:space="0" w:color="000000"/>
              <w:left w:val="single" w:sz="4" w:space="0" w:color="000000"/>
              <w:bottom w:val="single" w:sz="4" w:space="0" w:color="000000"/>
            </w:tcBorders>
            <w:shd w:val="clear" w:color="auto" w:fill="auto"/>
          </w:tcPr>
          <w:p w14:paraId="6E379338" w14:textId="77777777" w:rsidR="00DA7DCC" w:rsidRDefault="00DA7DCC" w:rsidP="000F6A0F">
            <w:r>
              <w:t>Number</w:t>
            </w:r>
          </w:p>
        </w:tc>
        <w:tc>
          <w:tcPr>
            <w:tcW w:w="1936" w:type="dxa"/>
            <w:tcBorders>
              <w:top w:val="single" w:sz="4" w:space="0" w:color="000000"/>
              <w:left w:val="single" w:sz="4" w:space="0" w:color="000000"/>
              <w:bottom w:val="single" w:sz="4" w:space="0" w:color="000000"/>
            </w:tcBorders>
            <w:shd w:val="clear" w:color="auto" w:fill="auto"/>
            <w:vAlign w:val="center"/>
          </w:tcPr>
          <w:p w14:paraId="6517C95F" w14:textId="77777777" w:rsidR="00DA7DCC" w:rsidRDefault="00DA7DCC" w:rsidP="000F6A0F">
            <w:pPr>
              <w:jc w:val="center"/>
            </w:pPr>
            <w:r>
              <w:t>4</w:t>
            </w:r>
          </w:p>
        </w:tc>
        <w:tc>
          <w:tcPr>
            <w:tcW w:w="19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952F6E" w14:textId="77777777" w:rsidR="00DA7DCC" w:rsidRDefault="00DA7DCC" w:rsidP="000F6A0F">
            <w:pPr>
              <w:jc w:val="center"/>
            </w:pPr>
            <w:r>
              <w:t>1</w:t>
            </w:r>
          </w:p>
        </w:tc>
      </w:tr>
      <w:tr w:rsidR="00DA7DCC" w14:paraId="2105392F" w14:textId="77777777" w:rsidTr="000F6A0F">
        <w:trPr>
          <w:trHeight w:val="320"/>
        </w:trPr>
        <w:tc>
          <w:tcPr>
            <w:tcW w:w="1936" w:type="dxa"/>
            <w:tcBorders>
              <w:top w:val="single" w:sz="4" w:space="0" w:color="000000"/>
              <w:left w:val="single" w:sz="4" w:space="0" w:color="000000"/>
              <w:bottom w:val="single" w:sz="4" w:space="0" w:color="000000"/>
            </w:tcBorders>
            <w:shd w:val="clear" w:color="auto" w:fill="auto"/>
            <w:vAlign w:val="center"/>
          </w:tcPr>
          <w:p w14:paraId="37F5533D" w14:textId="77777777" w:rsidR="00DA7DCC" w:rsidRDefault="00DA7DCC" w:rsidP="000F6A0F">
            <w:pPr>
              <w:jc w:val="center"/>
            </w:pPr>
            <w:r>
              <w:t>0</w:t>
            </w:r>
          </w:p>
        </w:tc>
        <w:tc>
          <w:tcPr>
            <w:tcW w:w="2539" w:type="dxa"/>
            <w:tcBorders>
              <w:top w:val="single" w:sz="4" w:space="0" w:color="000000"/>
              <w:left w:val="single" w:sz="4" w:space="0" w:color="000000"/>
              <w:bottom w:val="single" w:sz="4" w:space="0" w:color="000000"/>
            </w:tcBorders>
            <w:shd w:val="clear" w:color="auto" w:fill="auto"/>
          </w:tcPr>
          <w:p w14:paraId="59870AB3" w14:textId="77777777" w:rsidR="00DA7DCC" w:rsidRDefault="00DA7DCC" w:rsidP="000F6A0F">
            <w:proofErr w:type="spellStart"/>
            <w:r>
              <w:t>Job_location</w:t>
            </w:r>
            <w:proofErr w:type="spellEnd"/>
          </w:p>
        </w:tc>
        <w:tc>
          <w:tcPr>
            <w:tcW w:w="1338" w:type="dxa"/>
            <w:tcBorders>
              <w:top w:val="single" w:sz="4" w:space="0" w:color="000000"/>
              <w:left w:val="single" w:sz="4" w:space="0" w:color="000000"/>
              <w:bottom w:val="single" w:sz="4" w:space="0" w:color="000000"/>
            </w:tcBorders>
            <w:shd w:val="clear" w:color="auto" w:fill="auto"/>
          </w:tcPr>
          <w:p w14:paraId="2CB25011" w14:textId="77777777" w:rsidR="00DA7DCC" w:rsidRDefault="00DA7DCC" w:rsidP="000F6A0F">
            <w:r>
              <w:t>Varchar</w:t>
            </w:r>
          </w:p>
        </w:tc>
        <w:tc>
          <w:tcPr>
            <w:tcW w:w="1936" w:type="dxa"/>
            <w:tcBorders>
              <w:top w:val="single" w:sz="4" w:space="0" w:color="000000"/>
              <w:left w:val="single" w:sz="4" w:space="0" w:color="000000"/>
              <w:bottom w:val="single" w:sz="4" w:space="0" w:color="000000"/>
            </w:tcBorders>
            <w:shd w:val="clear" w:color="auto" w:fill="auto"/>
            <w:vAlign w:val="center"/>
          </w:tcPr>
          <w:p w14:paraId="4FB66A40" w14:textId="77777777" w:rsidR="00DA7DCC" w:rsidRDefault="00DA7DCC" w:rsidP="000F6A0F">
            <w:pPr>
              <w:jc w:val="center"/>
            </w:pPr>
            <w:r>
              <w:t>45</w:t>
            </w:r>
          </w:p>
        </w:tc>
        <w:tc>
          <w:tcPr>
            <w:tcW w:w="19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16FD6E" w14:textId="77777777" w:rsidR="00DA7DCC" w:rsidRDefault="00DA7DCC" w:rsidP="000F6A0F">
            <w:pPr>
              <w:jc w:val="center"/>
            </w:pPr>
            <w:r>
              <w:t>1</w:t>
            </w:r>
          </w:p>
        </w:tc>
      </w:tr>
      <w:tr w:rsidR="00DA7DCC" w14:paraId="15C96EAF" w14:textId="77777777" w:rsidTr="000F6A0F">
        <w:trPr>
          <w:trHeight w:val="320"/>
        </w:trPr>
        <w:tc>
          <w:tcPr>
            <w:tcW w:w="1936" w:type="dxa"/>
            <w:tcBorders>
              <w:top w:val="single" w:sz="4" w:space="0" w:color="000000"/>
              <w:left w:val="single" w:sz="4" w:space="0" w:color="000000"/>
              <w:bottom w:val="single" w:sz="4" w:space="0" w:color="000000"/>
            </w:tcBorders>
            <w:shd w:val="clear" w:color="auto" w:fill="auto"/>
            <w:vAlign w:val="center"/>
          </w:tcPr>
          <w:p w14:paraId="606F79D8" w14:textId="77777777" w:rsidR="00DA7DCC" w:rsidRDefault="00DA7DCC" w:rsidP="000F6A0F">
            <w:pPr>
              <w:jc w:val="center"/>
            </w:pPr>
            <w:r>
              <w:t>0</w:t>
            </w:r>
          </w:p>
        </w:tc>
        <w:tc>
          <w:tcPr>
            <w:tcW w:w="2539" w:type="dxa"/>
            <w:tcBorders>
              <w:top w:val="single" w:sz="4" w:space="0" w:color="000000"/>
              <w:left w:val="single" w:sz="4" w:space="0" w:color="000000"/>
              <w:bottom w:val="single" w:sz="4" w:space="0" w:color="000000"/>
            </w:tcBorders>
            <w:shd w:val="clear" w:color="auto" w:fill="auto"/>
          </w:tcPr>
          <w:p w14:paraId="2FA22F08" w14:textId="77777777" w:rsidR="00DA7DCC" w:rsidRDefault="00DA7DCC" w:rsidP="000F6A0F">
            <w:r>
              <w:t>Salary</w:t>
            </w:r>
          </w:p>
        </w:tc>
        <w:tc>
          <w:tcPr>
            <w:tcW w:w="1338" w:type="dxa"/>
            <w:tcBorders>
              <w:top w:val="single" w:sz="4" w:space="0" w:color="000000"/>
              <w:left w:val="single" w:sz="4" w:space="0" w:color="000000"/>
              <w:bottom w:val="single" w:sz="4" w:space="0" w:color="000000"/>
            </w:tcBorders>
            <w:shd w:val="clear" w:color="auto" w:fill="auto"/>
          </w:tcPr>
          <w:p w14:paraId="7BF31E65" w14:textId="77777777" w:rsidR="00DA7DCC" w:rsidRDefault="00DA7DCC" w:rsidP="000F6A0F">
            <w:r>
              <w:t>Double</w:t>
            </w:r>
          </w:p>
        </w:tc>
        <w:tc>
          <w:tcPr>
            <w:tcW w:w="1936" w:type="dxa"/>
            <w:tcBorders>
              <w:top w:val="single" w:sz="4" w:space="0" w:color="000000"/>
              <w:left w:val="single" w:sz="4" w:space="0" w:color="000000"/>
              <w:bottom w:val="single" w:sz="4" w:space="0" w:color="000000"/>
            </w:tcBorders>
            <w:shd w:val="clear" w:color="auto" w:fill="auto"/>
            <w:vAlign w:val="center"/>
          </w:tcPr>
          <w:p w14:paraId="38E1F663" w14:textId="77777777" w:rsidR="00DA7DCC" w:rsidRDefault="00DA7DCC" w:rsidP="000F6A0F">
            <w:pPr>
              <w:jc w:val="center"/>
            </w:pPr>
          </w:p>
        </w:tc>
        <w:tc>
          <w:tcPr>
            <w:tcW w:w="19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B60ACE" w14:textId="77777777" w:rsidR="00DA7DCC" w:rsidRDefault="00DA7DCC" w:rsidP="000F6A0F">
            <w:pPr>
              <w:jc w:val="center"/>
            </w:pPr>
            <w:r>
              <w:t>1</w:t>
            </w:r>
          </w:p>
        </w:tc>
      </w:tr>
      <w:tr w:rsidR="00DA7DCC" w14:paraId="3CAEDC61" w14:textId="77777777" w:rsidTr="000F6A0F">
        <w:trPr>
          <w:trHeight w:val="320"/>
        </w:trPr>
        <w:tc>
          <w:tcPr>
            <w:tcW w:w="1936" w:type="dxa"/>
            <w:tcBorders>
              <w:top w:val="single" w:sz="4" w:space="0" w:color="000000"/>
              <w:left w:val="single" w:sz="4" w:space="0" w:color="000000"/>
              <w:bottom w:val="single" w:sz="4" w:space="0" w:color="000000"/>
            </w:tcBorders>
            <w:shd w:val="clear" w:color="auto" w:fill="auto"/>
            <w:vAlign w:val="center"/>
          </w:tcPr>
          <w:p w14:paraId="6BA7EDFD" w14:textId="77777777" w:rsidR="00DA7DCC" w:rsidRDefault="00DA7DCC" w:rsidP="000F6A0F">
            <w:pPr>
              <w:jc w:val="center"/>
            </w:pPr>
            <w:r>
              <w:t>0</w:t>
            </w:r>
          </w:p>
        </w:tc>
        <w:tc>
          <w:tcPr>
            <w:tcW w:w="2539" w:type="dxa"/>
            <w:tcBorders>
              <w:top w:val="single" w:sz="4" w:space="0" w:color="000000"/>
              <w:left w:val="single" w:sz="4" w:space="0" w:color="000000"/>
              <w:bottom w:val="single" w:sz="4" w:space="0" w:color="000000"/>
            </w:tcBorders>
            <w:shd w:val="clear" w:color="auto" w:fill="auto"/>
          </w:tcPr>
          <w:p w14:paraId="2461E884" w14:textId="77777777" w:rsidR="00DA7DCC" w:rsidRDefault="00DA7DCC" w:rsidP="000F6A0F">
            <w:proofErr w:type="spellStart"/>
            <w:r>
              <w:t>Working_hours</w:t>
            </w:r>
            <w:proofErr w:type="spellEnd"/>
          </w:p>
        </w:tc>
        <w:tc>
          <w:tcPr>
            <w:tcW w:w="1338" w:type="dxa"/>
            <w:tcBorders>
              <w:top w:val="single" w:sz="4" w:space="0" w:color="000000"/>
              <w:left w:val="single" w:sz="4" w:space="0" w:color="000000"/>
              <w:bottom w:val="single" w:sz="4" w:space="0" w:color="000000"/>
            </w:tcBorders>
            <w:shd w:val="clear" w:color="auto" w:fill="auto"/>
          </w:tcPr>
          <w:p w14:paraId="5B21CF1E" w14:textId="77777777" w:rsidR="00DA7DCC" w:rsidRDefault="00DA7DCC" w:rsidP="000F6A0F">
            <w:r>
              <w:t>Number</w:t>
            </w:r>
          </w:p>
        </w:tc>
        <w:tc>
          <w:tcPr>
            <w:tcW w:w="1936" w:type="dxa"/>
            <w:tcBorders>
              <w:top w:val="single" w:sz="4" w:space="0" w:color="000000"/>
              <w:left w:val="single" w:sz="4" w:space="0" w:color="000000"/>
              <w:bottom w:val="single" w:sz="4" w:space="0" w:color="000000"/>
            </w:tcBorders>
            <w:shd w:val="clear" w:color="auto" w:fill="auto"/>
            <w:vAlign w:val="center"/>
          </w:tcPr>
          <w:p w14:paraId="3B139075" w14:textId="77777777" w:rsidR="00DA7DCC" w:rsidRDefault="00DA7DCC" w:rsidP="000F6A0F">
            <w:pPr>
              <w:jc w:val="center"/>
            </w:pPr>
            <w:r>
              <w:t>4</w:t>
            </w:r>
          </w:p>
        </w:tc>
        <w:tc>
          <w:tcPr>
            <w:tcW w:w="19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99BB2E" w14:textId="77777777" w:rsidR="00DA7DCC" w:rsidRDefault="00DA7DCC" w:rsidP="000F6A0F">
            <w:pPr>
              <w:jc w:val="center"/>
            </w:pPr>
            <w:r>
              <w:t>1</w:t>
            </w:r>
          </w:p>
        </w:tc>
      </w:tr>
      <w:tr w:rsidR="00DA7DCC" w14:paraId="09CEAB8E" w14:textId="77777777" w:rsidTr="000F6A0F">
        <w:trPr>
          <w:trHeight w:val="320"/>
        </w:trPr>
        <w:tc>
          <w:tcPr>
            <w:tcW w:w="1936" w:type="dxa"/>
            <w:tcBorders>
              <w:top w:val="single" w:sz="4" w:space="0" w:color="000000"/>
              <w:left w:val="single" w:sz="4" w:space="0" w:color="000000"/>
              <w:bottom w:val="single" w:sz="4" w:space="0" w:color="000000"/>
            </w:tcBorders>
            <w:shd w:val="clear" w:color="auto" w:fill="auto"/>
            <w:vAlign w:val="center"/>
          </w:tcPr>
          <w:p w14:paraId="1B495B12" w14:textId="77777777" w:rsidR="00DA7DCC" w:rsidRDefault="00DA7DCC" w:rsidP="000F6A0F">
            <w:pPr>
              <w:jc w:val="center"/>
            </w:pPr>
            <w:r>
              <w:t>0</w:t>
            </w:r>
          </w:p>
        </w:tc>
        <w:tc>
          <w:tcPr>
            <w:tcW w:w="2539" w:type="dxa"/>
            <w:tcBorders>
              <w:top w:val="single" w:sz="4" w:space="0" w:color="000000"/>
              <w:left w:val="single" w:sz="4" w:space="0" w:color="000000"/>
              <w:bottom w:val="single" w:sz="4" w:space="0" w:color="000000"/>
            </w:tcBorders>
            <w:shd w:val="clear" w:color="auto" w:fill="auto"/>
          </w:tcPr>
          <w:p w14:paraId="68376F3E" w14:textId="77777777" w:rsidR="00DA7DCC" w:rsidRDefault="00DA7DCC" w:rsidP="000F6A0F">
            <w:r>
              <w:t>Description</w:t>
            </w:r>
          </w:p>
        </w:tc>
        <w:tc>
          <w:tcPr>
            <w:tcW w:w="1338" w:type="dxa"/>
            <w:tcBorders>
              <w:top w:val="single" w:sz="4" w:space="0" w:color="000000"/>
              <w:left w:val="single" w:sz="4" w:space="0" w:color="000000"/>
              <w:bottom w:val="single" w:sz="4" w:space="0" w:color="000000"/>
            </w:tcBorders>
            <w:shd w:val="clear" w:color="auto" w:fill="auto"/>
          </w:tcPr>
          <w:p w14:paraId="31B39616" w14:textId="77777777" w:rsidR="00DA7DCC" w:rsidRDefault="00DA7DCC" w:rsidP="000F6A0F">
            <w:r>
              <w:t xml:space="preserve">Varchar </w:t>
            </w:r>
          </w:p>
        </w:tc>
        <w:tc>
          <w:tcPr>
            <w:tcW w:w="1936" w:type="dxa"/>
            <w:tcBorders>
              <w:top w:val="single" w:sz="4" w:space="0" w:color="000000"/>
              <w:left w:val="single" w:sz="4" w:space="0" w:color="000000"/>
              <w:bottom w:val="single" w:sz="4" w:space="0" w:color="000000"/>
            </w:tcBorders>
            <w:shd w:val="clear" w:color="auto" w:fill="auto"/>
            <w:vAlign w:val="center"/>
          </w:tcPr>
          <w:p w14:paraId="5191876F" w14:textId="77777777" w:rsidR="00DA7DCC" w:rsidRDefault="00DA7DCC" w:rsidP="000F6A0F">
            <w:pPr>
              <w:jc w:val="center"/>
            </w:pPr>
            <w:r>
              <w:t>256</w:t>
            </w:r>
          </w:p>
        </w:tc>
        <w:tc>
          <w:tcPr>
            <w:tcW w:w="19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058510" w14:textId="77777777" w:rsidR="00DA7DCC" w:rsidRDefault="00DA7DCC" w:rsidP="000F6A0F">
            <w:pPr>
              <w:jc w:val="center"/>
            </w:pPr>
            <w:r>
              <w:t>1</w:t>
            </w:r>
          </w:p>
        </w:tc>
      </w:tr>
    </w:tbl>
    <w:p w14:paraId="589819E9" w14:textId="77777777" w:rsidR="00DA7DCC" w:rsidRDefault="00DA7DCC" w:rsidP="00DA7DCC">
      <w:pPr>
        <w:ind w:left="360"/>
        <w:jc w:val="both"/>
      </w:pPr>
    </w:p>
    <w:p w14:paraId="5E26E9BE" w14:textId="77777777" w:rsidR="00DA7DCC" w:rsidRDefault="00DA7DCC" w:rsidP="00DA7DCC">
      <w:pPr>
        <w:pStyle w:val="Heading3"/>
        <w:numPr>
          <w:ilvl w:val="0"/>
          <w:numId w:val="1"/>
        </w:numPr>
        <w:tabs>
          <w:tab w:val="clear" w:pos="0"/>
        </w:tabs>
        <w:ind w:left="0" w:firstLine="0"/>
      </w:pPr>
      <w:r>
        <w:rPr>
          <w:u w:val="single"/>
        </w:rPr>
        <w:t>Table</w:t>
      </w:r>
      <w:proofErr w:type="gramStart"/>
      <w:r>
        <w:rPr>
          <w:u w:val="single"/>
        </w:rPr>
        <w:t>7:Result</w:t>
      </w:r>
      <w:proofErr w:type="gramEnd"/>
    </w:p>
    <w:p w14:paraId="15E1FFA8" w14:textId="77777777" w:rsidR="00DA7DCC" w:rsidRDefault="00DA7DCC" w:rsidP="00DA7DCC">
      <w:pPr>
        <w:ind w:left="360"/>
        <w:jc w:val="both"/>
      </w:pPr>
    </w:p>
    <w:tbl>
      <w:tblPr>
        <w:tblW w:w="9612" w:type="dxa"/>
        <w:tblInd w:w="-5" w:type="dxa"/>
        <w:tblLayout w:type="fixed"/>
        <w:tblLook w:val="0000" w:firstRow="0" w:lastRow="0" w:firstColumn="0" w:lastColumn="0" w:noHBand="0" w:noVBand="0"/>
      </w:tblPr>
      <w:tblGrid>
        <w:gridCol w:w="1860"/>
        <w:gridCol w:w="2106"/>
        <w:gridCol w:w="1895"/>
        <w:gridCol w:w="1879"/>
        <w:gridCol w:w="1872"/>
      </w:tblGrid>
      <w:tr w:rsidR="00DA7DCC" w14:paraId="4A86DCE4"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1A199D82" w14:textId="77777777" w:rsidR="00DA7DCC" w:rsidRDefault="00DA7DCC" w:rsidP="000F6A0F">
            <w:r>
              <w:t>3</w:t>
            </w:r>
          </w:p>
        </w:tc>
        <w:tc>
          <w:tcPr>
            <w:tcW w:w="2106" w:type="dxa"/>
            <w:tcBorders>
              <w:top w:val="single" w:sz="4" w:space="0" w:color="000000"/>
              <w:left w:val="single" w:sz="4" w:space="0" w:color="000000"/>
              <w:bottom w:val="single" w:sz="4" w:space="0" w:color="000000"/>
            </w:tcBorders>
            <w:shd w:val="clear" w:color="auto" w:fill="auto"/>
          </w:tcPr>
          <w:p w14:paraId="63BC5705" w14:textId="77777777" w:rsidR="00DA7DCC" w:rsidRDefault="00DA7DCC" w:rsidP="000F6A0F">
            <w:r>
              <w:t>Id</w:t>
            </w:r>
          </w:p>
        </w:tc>
        <w:tc>
          <w:tcPr>
            <w:tcW w:w="1895" w:type="dxa"/>
            <w:tcBorders>
              <w:top w:val="single" w:sz="4" w:space="0" w:color="000000"/>
              <w:left w:val="single" w:sz="4" w:space="0" w:color="000000"/>
              <w:bottom w:val="single" w:sz="4" w:space="0" w:color="000000"/>
            </w:tcBorders>
            <w:shd w:val="clear" w:color="auto" w:fill="auto"/>
          </w:tcPr>
          <w:p w14:paraId="4B635001" w14:textId="77777777" w:rsidR="00DA7DCC" w:rsidRDefault="00DA7DCC" w:rsidP="000F6A0F">
            <w:r>
              <w:t>Number</w:t>
            </w:r>
          </w:p>
        </w:tc>
        <w:tc>
          <w:tcPr>
            <w:tcW w:w="1879" w:type="dxa"/>
            <w:tcBorders>
              <w:top w:val="single" w:sz="4" w:space="0" w:color="000000"/>
              <w:left w:val="single" w:sz="4" w:space="0" w:color="000000"/>
              <w:bottom w:val="single" w:sz="4" w:space="0" w:color="000000"/>
            </w:tcBorders>
            <w:shd w:val="clear" w:color="auto" w:fill="auto"/>
          </w:tcPr>
          <w:p w14:paraId="3C011380" w14:textId="77777777" w:rsidR="00DA7DCC" w:rsidRDefault="00DA7DCC" w:rsidP="000F6A0F">
            <w:r>
              <w:t>4</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1055E6E0" w14:textId="77777777" w:rsidR="00DA7DCC" w:rsidRDefault="00DA7DCC" w:rsidP="000F6A0F">
            <w:r>
              <w:t>0</w:t>
            </w:r>
          </w:p>
        </w:tc>
      </w:tr>
      <w:tr w:rsidR="00DA7DCC" w14:paraId="2E6D543C"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32D4F58A" w14:textId="77777777" w:rsidR="00DA7DCC" w:rsidRDefault="00DA7DCC" w:rsidP="000F6A0F">
            <w:r>
              <w:t>0</w:t>
            </w:r>
          </w:p>
        </w:tc>
        <w:tc>
          <w:tcPr>
            <w:tcW w:w="2106" w:type="dxa"/>
            <w:tcBorders>
              <w:top w:val="single" w:sz="4" w:space="0" w:color="000000"/>
              <w:left w:val="single" w:sz="4" w:space="0" w:color="000000"/>
              <w:bottom w:val="single" w:sz="4" w:space="0" w:color="000000"/>
            </w:tcBorders>
            <w:shd w:val="clear" w:color="auto" w:fill="auto"/>
          </w:tcPr>
          <w:p w14:paraId="2EDC7963" w14:textId="77777777" w:rsidR="00DA7DCC" w:rsidRDefault="00DA7DCC" w:rsidP="000F6A0F">
            <w:proofErr w:type="spellStart"/>
            <w:r>
              <w:t>User_id</w:t>
            </w:r>
            <w:proofErr w:type="spellEnd"/>
          </w:p>
        </w:tc>
        <w:tc>
          <w:tcPr>
            <w:tcW w:w="1895" w:type="dxa"/>
            <w:tcBorders>
              <w:top w:val="single" w:sz="4" w:space="0" w:color="000000"/>
              <w:left w:val="single" w:sz="4" w:space="0" w:color="000000"/>
              <w:bottom w:val="single" w:sz="4" w:space="0" w:color="000000"/>
            </w:tcBorders>
            <w:shd w:val="clear" w:color="auto" w:fill="auto"/>
          </w:tcPr>
          <w:p w14:paraId="5B29A507" w14:textId="77777777" w:rsidR="00DA7DCC" w:rsidRDefault="00DA7DCC" w:rsidP="000F6A0F">
            <w:r>
              <w:t>Number</w:t>
            </w:r>
          </w:p>
        </w:tc>
        <w:tc>
          <w:tcPr>
            <w:tcW w:w="1879" w:type="dxa"/>
            <w:tcBorders>
              <w:top w:val="single" w:sz="4" w:space="0" w:color="000000"/>
              <w:left w:val="single" w:sz="4" w:space="0" w:color="000000"/>
              <w:bottom w:val="single" w:sz="4" w:space="0" w:color="000000"/>
            </w:tcBorders>
            <w:shd w:val="clear" w:color="auto" w:fill="auto"/>
          </w:tcPr>
          <w:p w14:paraId="67ACE41E" w14:textId="77777777" w:rsidR="00DA7DCC" w:rsidRDefault="00DA7DCC" w:rsidP="000F6A0F">
            <w:r>
              <w:t>4</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6EB84649" w14:textId="77777777" w:rsidR="00DA7DCC" w:rsidRDefault="00DA7DCC" w:rsidP="000F6A0F">
            <w:r>
              <w:t>0</w:t>
            </w:r>
          </w:p>
        </w:tc>
      </w:tr>
      <w:tr w:rsidR="00DA7DCC" w14:paraId="30143E0B"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3345430F" w14:textId="77777777" w:rsidR="00DA7DCC" w:rsidRDefault="00DA7DCC" w:rsidP="000F6A0F">
            <w:r>
              <w:t>3</w:t>
            </w:r>
          </w:p>
        </w:tc>
        <w:tc>
          <w:tcPr>
            <w:tcW w:w="2106" w:type="dxa"/>
            <w:tcBorders>
              <w:top w:val="single" w:sz="4" w:space="0" w:color="000000"/>
              <w:left w:val="single" w:sz="4" w:space="0" w:color="000000"/>
              <w:bottom w:val="single" w:sz="4" w:space="0" w:color="000000"/>
            </w:tcBorders>
            <w:shd w:val="clear" w:color="auto" w:fill="auto"/>
          </w:tcPr>
          <w:p w14:paraId="032A784F" w14:textId="77777777" w:rsidR="00DA7DCC" w:rsidRDefault="00DA7DCC" w:rsidP="000F6A0F">
            <w:proofErr w:type="spellStart"/>
            <w:r>
              <w:t>ques_id</w:t>
            </w:r>
            <w:proofErr w:type="spellEnd"/>
          </w:p>
        </w:tc>
        <w:tc>
          <w:tcPr>
            <w:tcW w:w="1895" w:type="dxa"/>
            <w:tcBorders>
              <w:top w:val="single" w:sz="4" w:space="0" w:color="000000"/>
              <w:left w:val="single" w:sz="4" w:space="0" w:color="000000"/>
              <w:bottom w:val="single" w:sz="4" w:space="0" w:color="000000"/>
            </w:tcBorders>
            <w:shd w:val="clear" w:color="auto" w:fill="auto"/>
          </w:tcPr>
          <w:p w14:paraId="0F562AB8" w14:textId="77777777" w:rsidR="00DA7DCC" w:rsidRDefault="00DA7DCC" w:rsidP="000F6A0F">
            <w:r>
              <w:t>Number</w:t>
            </w:r>
          </w:p>
        </w:tc>
        <w:tc>
          <w:tcPr>
            <w:tcW w:w="1879" w:type="dxa"/>
            <w:tcBorders>
              <w:top w:val="single" w:sz="4" w:space="0" w:color="000000"/>
              <w:left w:val="single" w:sz="4" w:space="0" w:color="000000"/>
              <w:bottom w:val="single" w:sz="4" w:space="0" w:color="000000"/>
            </w:tcBorders>
            <w:shd w:val="clear" w:color="auto" w:fill="auto"/>
          </w:tcPr>
          <w:p w14:paraId="77B19B47" w14:textId="77777777" w:rsidR="00DA7DCC" w:rsidRDefault="00DA7DCC" w:rsidP="000F6A0F">
            <w:r>
              <w:t>4</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739ED9BE" w14:textId="77777777" w:rsidR="00DA7DCC" w:rsidRDefault="00DA7DCC" w:rsidP="000F6A0F">
            <w:r>
              <w:t>0</w:t>
            </w:r>
          </w:p>
        </w:tc>
      </w:tr>
      <w:tr w:rsidR="00DA7DCC" w14:paraId="2863ED75"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139CF4C1" w14:textId="77777777" w:rsidR="00DA7DCC" w:rsidRDefault="00DA7DCC" w:rsidP="000F6A0F">
            <w:r>
              <w:t>0</w:t>
            </w:r>
          </w:p>
        </w:tc>
        <w:tc>
          <w:tcPr>
            <w:tcW w:w="2106" w:type="dxa"/>
            <w:tcBorders>
              <w:top w:val="single" w:sz="4" w:space="0" w:color="000000"/>
              <w:left w:val="single" w:sz="4" w:space="0" w:color="000000"/>
              <w:bottom w:val="single" w:sz="4" w:space="0" w:color="000000"/>
            </w:tcBorders>
            <w:shd w:val="clear" w:color="auto" w:fill="auto"/>
          </w:tcPr>
          <w:p w14:paraId="076651E7" w14:textId="77777777" w:rsidR="00DA7DCC" w:rsidRDefault="00DA7DCC" w:rsidP="000F6A0F">
            <w:proofErr w:type="spellStart"/>
            <w:r>
              <w:t>Selected_ans</w:t>
            </w:r>
            <w:proofErr w:type="spellEnd"/>
          </w:p>
        </w:tc>
        <w:tc>
          <w:tcPr>
            <w:tcW w:w="1895" w:type="dxa"/>
            <w:tcBorders>
              <w:top w:val="single" w:sz="4" w:space="0" w:color="000000"/>
              <w:left w:val="single" w:sz="4" w:space="0" w:color="000000"/>
              <w:bottom w:val="single" w:sz="4" w:space="0" w:color="000000"/>
            </w:tcBorders>
            <w:shd w:val="clear" w:color="auto" w:fill="auto"/>
          </w:tcPr>
          <w:p w14:paraId="7B60D0D3" w14:textId="77777777" w:rsidR="00DA7DCC" w:rsidRDefault="00DA7DCC" w:rsidP="000F6A0F">
            <w:r>
              <w:t>Varchar</w:t>
            </w:r>
          </w:p>
        </w:tc>
        <w:tc>
          <w:tcPr>
            <w:tcW w:w="1879" w:type="dxa"/>
            <w:tcBorders>
              <w:top w:val="single" w:sz="4" w:space="0" w:color="000000"/>
              <w:left w:val="single" w:sz="4" w:space="0" w:color="000000"/>
              <w:bottom w:val="single" w:sz="4" w:space="0" w:color="000000"/>
            </w:tcBorders>
            <w:shd w:val="clear" w:color="auto" w:fill="auto"/>
          </w:tcPr>
          <w:p w14:paraId="4C381A8C" w14:textId="77777777" w:rsidR="00DA7DCC" w:rsidRDefault="00DA7DCC" w:rsidP="000F6A0F">
            <w:r>
              <w:t>4</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1F5F5C48" w14:textId="77777777" w:rsidR="00DA7DCC" w:rsidRDefault="00DA7DCC" w:rsidP="000F6A0F">
            <w:r>
              <w:t>0</w:t>
            </w:r>
          </w:p>
        </w:tc>
      </w:tr>
      <w:tr w:rsidR="00DA7DCC" w14:paraId="49BA80AF"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1C9956EE" w14:textId="77777777" w:rsidR="00DA7DCC" w:rsidRDefault="00DA7DCC" w:rsidP="000F6A0F">
            <w:r>
              <w:t>0</w:t>
            </w:r>
          </w:p>
        </w:tc>
        <w:tc>
          <w:tcPr>
            <w:tcW w:w="2106" w:type="dxa"/>
            <w:tcBorders>
              <w:top w:val="single" w:sz="4" w:space="0" w:color="000000"/>
              <w:left w:val="single" w:sz="4" w:space="0" w:color="000000"/>
              <w:bottom w:val="single" w:sz="4" w:space="0" w:color="000000"/>
            </w:tcBorders>
            <w:shd w:val="clear" w:color="auto" w:fill="auto"/>
          </w:tcPr>
          <w:p w14:paraId="41A8AF7E" w14:textId="77777777" w:rsidR="00DA7DCC" w:rsidRDefault="00DA7DCC" w:rsidP="000F6A0F">
            <w:r>
              <w:t>X</w:t>
            </w:r>
          </w:p>
        </w:tc>
        <w:tc>
          <w:tcPr>
            <w:tcW w:w="1895" w:type="dxa"/>
            <w:tcBorders>
              <w:top w:val="single" w:sz="4" w:space="0" w:color="000000"/>
              <w:left w:val="single" w:sz="4" w:space="0" w:color="000000"/>
              <w:bottom w:val="single" w:sz="4" w:space="0" w:color="000000"/>
            </w:tcBorders>
            <w:shd w:val="clear" w:color="auto" w:fill="auto"/>
          </w:tcPr>
          <w:p w14:paraId="7F61561A" w14:textId="77777777" w:rsidR="00DA7DCC" w:rsidRDefault="00DA7DCC" w:rsidP="000F6A0F">
            <w:r>
              <w:t xml:space="preserve">Varchar </w:t>
            </w:r>
          </w:p>
        </w:tc>
        <w:tc>
          <w:tcPr>
            <w:tcW w:w="1879" w:type="dxa"/>
            <w:tcBorders>
              <w:top w:val="single" w:sz="4" w:space="0" w:color="000000"/>
              <w:left w:val="single" w:sz="4" w:space="0" w:color="000000"/>
              <w:bottom w:val="single" w:sz="4" w:space="0" w:color="000000"/>
            </w:tcBorders>
            <w:shd w:val="clear" w:color="auto" w:fill="auto"/>
          </w:tcPr>
          <w:p w14:paraId="543121C6" w14:textId="77777777" w:rsidR="00DA7DCC" w:rsidRDefault="00DA7DCC" w:rsidP="000F6A0F">
            <w:r>
              <w:t>45</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7BE98C5B" w14:textId="77777777" w:rsidR="00DA7DCC" w:rsidRDefault="00DA7DCC" w:rsidP="000F6A0F">
            <w:r>
              <w:t>1</w:t>
            </w:r>
          </w:p>
        </w:tc>
      </w:tr>
      <w:tr w:rsidR="00DA7DCC" w14:paraId="1B95AE8A" w14:textId="77777777" w:rsidTr="000F6A0F">
        <w:trPr>
          <w:trHeight w:val="432"/>
        </w:trPr>
        <w:tc>
          <w:tcPr>
            <w:tcW w:w="1860" w:type="dxa"/>
            <w:tcBorders>
              <w:top w:val="single" w:sz="4" w:space="0" w:color="000000"/>
              <w:left w:val="single" w:sz="4" w:space="0" w:color="000000"/>
              <w:bottom w:val="single" w:sz="4" w:space="0" w:color="000000"/>
            </w:tcBorders>
            <w:shd w:val="clear" w:color="auto" w:fill="auto"/>
          </w:tcPr>
          <w:p w14:paraId="12E79CB5" w14:textId="77777777" w:rsidR="00DA7DCC" w:rsidRDefault="00DA7DCC" w:rsidP="000F6A0F">
            <w:r>
              <w:t>0</w:t>
            </w:r>
          </w:p>
        </w:tc>
        <w:tc>
          <w:tcPr>
            <w:tcW w:w="2106" w:type="dxa"/>
            <w:tcBorders>
              <w:top w:val="single" w:sz="4" w:space="0" w:color="000000"/>
              <w:left w:val="single" w:sz="4" w:space="0" w:color="000000"/>
              <w:bottom w:val="single" w:sz="4" w:space="0" w:color="000000"/>
            </w:tcBorders>
            <w:shd w:val="clear" w:color="auto" w:fill="auto"/>
          </w:tcPr>
          <w:p w14:paraId="5A738B24" w14:textId="77777777" w:rsidR="00DA7DCC" w:rsidRDefault="00DA7DCC" w:rsidP="000F6A0F">
            <w:r>
              <w:t>Y</w:t>
            </w:r>
          </w:p>
        </w:tc>
        <w:tc>
          <w:tcPr>
            <w:tcW w:w="1895" w:type="dxa"/>
            <w:tcBorders>
              <w:top w:val="single" w:sz="4" w:space="0" w:color="000000"/>
              <w:left w:val="single" w:sz="4" w:space="0" w:color="000000"/>
              <w:bottom w:val="single" w:sz="4" w:space="0" w:color="000000"/>
            </w:tcBorders>
            <w:shd w:val="clear" w:color="auto" w:fill="auto"/>
          </w:tcPr>
          <w:p w14:paraId="1DADD78C" w14:textId="77777777" w:rsidR="00DA7DCC" w:rsidRDefault="00DA7DCC" w:rsidP="000F6A0F">
            <w:r>
              <w:t>Varchar</w:t>
            </w:r>
          </w:p>
        </w:tc>
        <w:tc>
          <w:tcPr>
            <w:tcW w:w="1879" w:type="dxa"/>
            <w:tcBorders>
              <w:top w:val="single" w:sz="4" w:space="0" w:color="000000"/>
              <w:left w:val="single" w:sz="4" w:space="0" w:color="000000"/>
              <w:bottom w:val="single" w:sz="4" w:space="0" w:color="000000"/>
            </w:tcBorders>
            <w:shd w:val="clear" w:color="auto" w:fill="auto"/>
          </w:tcPr>
          <w:p w14:paraId="3132C5D1" w14:textId="77777777" w:rsidR="00DA7DCC" w:rsidRDefault="00DA7DCC" w:rsidP="000F6A0F">
            <w:r>
              <w:t>45</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03DB9FFF" w14:textId="77777777" w:rsidR="00DA7DCC" w:rsidRDefault="00DA7DCC" w:rsidP="000F6A0F">
            <w:r>
              <w:t>1</w:t>
            </w:r>
          </w:p>
        </w:tc>
      </w:tr>
    </w:tbl>
    <w:p w14:paraId="5855A0C0" w14:textId="77777777" w:rsidR="00DA7DCC" w:rsidRDefault="00DA7DCC" w:rsidP="00DA7DCC">
      <w:pPr>
        <w:jc w:val="both"/>
        <w:rPr>
          <w:b/>
          <w:bCs/>
          <w:u w:val="single"/>
        </w:rPr>
      </w:pPr>
    </w:p>
    <w:p w14:paraId="6804BD90" w14:textId="77777777" w:rsidR="00DA7DCC" w:rsidRDefault="00DA7DCC" w:rsidP="00DA7DCC">
      <w:pPr>
        <w:jc w:val="both"/>
        <w:rPr>
          <w:b/>
          <w:bCs/>
          <w:u w:val="single"/>
        </w:rPr>
      </w:pPr>
    </w:p>
    <w:p w14:paraId="18E93906" w14:textId="77777777" w:rsidR="00DA7DCC" w:rsidRDefault="00DA7DCC" w:rsidP="00DA7DCC">
      <w:pPr>
        <w:jc w:val="both"/>
        <w:rPr>
          <w:b/>
          <w:bCs/>
          <w:u w:val="single"/>
        </w:rPr>
      </w:pPr>
    </w:p>
    <w:p w14:paraId="463D4A62" w14:textId="77777777" w:rsidR="00DA7DCC" w:rsidRDefault="00DA7DCC" w:rsidP="00DA7DCC">
      <w:pPr>
        <w:jc w:val="both"/>
        <w:rPr>
          <w:b/>
          <w:bCs/>
          <w:u w:val="single"/>
        </w:rPr>
      </w:pPr>
    </w:p>
    <w:p w14:paraId="385B7C13" w14:textId="77777777" w:rsidR="00DA7DCC" w:rsidRPr="006D1853" w:rsidRDefault="00DA7DCC" w:rsidP="00DA7DCC">
      <w:pPr>
        <w:pStyle w:val="Heading3"/>
        <w:numPr>
          <w:ilvl w:val="0"/>
          <w:numId w:val="1"/>
        </w:numPr>
        <w:tabs>
          <w:tab w:val="clear" w:pos="0"/>
        </w:tabs>
        <w:ind w:left="0" w:firstLine="0"/>
      </w:pPr>
      <w:r>
        <w:rPr>
          <w:u w:val="single"/>
        </w:rPr>
        <w:t>Table</w:t>
      </w:r>
      <w:proofErr w:type="gramStart"/>
      <w:r>
        <w:rPr>
          <w:u w:val="single"/>
        </w:rPr>
        <w:t>8:Password</w:t>
      </w:r>
      <w:proofErr w:type="gramEnd"/>
      <w:r>
        <w:rPr>
          <w:u w:val="single"/>
        </w:rPr>
        <w:t>_history</w:t>
      </w:r>
    </w:p>
    <w:p w14:paraId="28B3C304" w14:textId="77777777" w:rsidR="00DA7DCC" w:rsidRDefault="00DA7DCC" w:rsidP="00DA7DCC">
      <w:pPr>
        <w:jc w:val="both"/>
        <w:rPr>
          <w:b/>
          <w:bCs/>
          <w:u w:val="single"/>
        </w:rPr>
      </w:pPr>
    </w:p>
    <w:tbl>
      <w:tblPr>
        <w:tblW w:w="9612" w:type="dxa"/>
        <w:tblInd w:w="-5" w:type="dxa"/>
        <w:tblLayout w:type="fixed"/>
        <w:tblLook w:val="0000" w:firstRow="0" w:lastRow="0" w:firstColumn="0" w:lastColumn="0" w:noHBand="0" w:noVBand="0"/>
      </w:tblPr>
      <w:tblGrid>
        <w:gridCol w:w="1860"/>
        <w:gridCol w:w="2106"/>
        <w:gridCol w:w="1895"/>
        <w:gridCol w:w="1879"/>
        <w:gridCol w:w="1872"/>
      </w:tblGrid>
      <w:tr w:rsidR="00DA7DCC" w14:paraId="18AFD19B"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134D2954" w14:textId="77777777" w:rsidR="00DA7DCC" w:rsidRDefault="00DA7DCC" w:rsidP="000F6A0F">
            <w:r>
              <w:t>3</w:t>
            </w:r>
          </w:p>
        </w:tc>
        <w:tc>
          <w:tcPr>
            <w:tcW w:w="2106" w:type="dxa"/>
            <w:tcBorders>
              <w:top w:val="single" w:sz="4" w:space="0" w:color="000000"/>
              <w:left w:val="single" w:sz="4" w:space="0" w:color="000000"/>
              <w:bottom w:val="single" w:sz="4" w:space="0" w:color="000000"/>
            </w:tcBorders>
            <w:shd w:val="clear" w:color="auto" w:fill="auto"/>
          </w:tcPr>
          <w:p w14:paraId="123729D3" w14:textId="77777777" w:rsidR="00DA7DCC" w:rsidRDefault="00DA7DCC" w:rsidP="000F6A0F">
            <w:r>
              <w:t>Id</w:t>
            </w:r>
          </w:p>
        </w:tc>
        <w:tc>
          <w:tcPr>
            <w:tcW w:w="1895" w:type="dxa"/>
            <w:tcBorders>
              <w:top w:val="single" w:sz="4" w:space="0" w:color="000000"/>
              <w:left w:val="single" w:sz="4" w:space="0" w:color="000000"/>
              <w:bottom w:val="single" w:sz="4" w:space="0" w:color="000000"/>
            </w:tcBorders>
            <w:shd w:val="clear" w:color="auto" w:fill="auto"/>
          </w:tcPr>
          <w:p w14:paraId="694C40DE" w14:textId="77777777" w:rsidR="00DA7DCC" w:rsidRDefault="00DA7DCC" w:rsidP="000F6A0F">
            <w:r>
              <w:t>Number</w:t>
            </w:r>
          </w:p>
        </w:tc>
        <w:tc>
          <w:tcPr>
            <w:tcW w:w="1879" w:type="dxa"/>
            <w:tcBorders>
              <w:top w:val="single" w:sz="4" w:space="0" w:color="000000"/>
              <w:left w:val="single" w:sz="4" w:space="0" w:color="000000"/>
              <w:bottom w:val="single" w:sz="4" w:space="0" w:color="000000"/>
            </w:tcBorders>
            <w:shd w:val="clear" w:color="auto" w:fill="auto"/>
          </w:tcPr>
          <w:p w14:paraId="2D616DD9" w14:textId="77777777" w:rsidR="00DA7DCC" w:rsidRDefault="00DA7DCC" w:rsidP="000F6A0F">
            <w:r>
              <w:t>4</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0DBFF893" w14:textId="77777777" w:rsidR="00DA7DCC" w:rsidRDefault="00DA7DCC" w:rsidP="000F6A0F">
            <w:r>
              <w:t>0</w:t>
            </w:r>
          </w:p>
        </w:tc>
      </w:tr>
      <w:tr w:rsidR="00DA7DCC" w14:paraId="0D2017A3"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2C08F59C" w14:textId="77777777" w:rsidR="00DA7DCC" w:rsidRDefault="00DA7DCC" w:rsidP="000F6A0F">
            <w:r>
              <w:t>0</w:t>
            </w:r>
          </w:p>
        </w:tc>
        <w:tc>
          <w:tcPr>
            <w:tcW w:w="2106" w:type="dxa"/>
            <w:tcBorders>
              <w:top w:val="single" w:sz="4" w:space="0" w:color="000000"/>
              <w:left w:val="single" w:sz="4" w:space="0" w:color="000000"/>
              <w:bottom w:val="single" w:sz="4" w:space="0" w:color="000000"/>
            </w:tcBorders>
            <w:shd w:val="clear" w:color="auto" w:fill="auto"/>
          </w:tcPr>
          <w:p w14:paraId="6EC33464" w14:textId="77777777" w:rsidR="00DA7DCC" w:rsidRDefault="00DA7DCC" w:rsidP="000F6A0F">
            <w:proofErr w:type="spellStart"/>
            <w:r>
              <w:t>User_id</w:t>
            </w:r>
            <w:proofErr w:type="spellEnd"/>
          </w:p>
        </w:tc>
        <w:tc>
          <w:tcPr>
            <w:tcW w:w="1895" w:type="dxa"/>
            <w:tcBorders>
              <w:top w:val="single" w:sz="4" w:space="0" w:color="000000"/>
              <w:left w:val="single" w:sz="4" w:space="0" w:color="000000"/>
              <w:bottom w:val="single" w:sz="4" w:space="0" w:color="000000"/>
            </w:tcBorders>
            <w:shd w:val="clear" w:color="auto" w:fill="auto"/>
          </w:tcPr>
          <w:p w14:paraId="51BDCE8C" w14:textId="77777777" w:rsidR="00DA7DCC" w:rsidRDefault="00DA7DCC" w:rsidP="000F6A0F">
            <w:r>
              <w:t>Number</w:t>
            </w:r>
          </w:p>
        </w:tc>
        <w:tc>
          <w:tcPr>
            <w:tcW w:w="1879" w:type="dxa"/>
            <w:tcBorders>
              <w:top w:val="single" w:sz="4" w:space="0" w:color="000000"/>
              <w:left w:val="single" w:sz="4" w:space="0" w:color="000000"/>
              <w:bottom w:val="single" w:sz="4" w:space="0" w:color="000000"/>
            </w:tcBorders>
            <w:shd w:val="clear" w:color="auto" w:fill="auto"/>
          </w:tcPr>
          <w:p w14:paraId="79A9B230" w14:textId="77777777" w:rsidR="00DA7DCC" w:rsidRDefault="00DA7DCC" w:rsidP="000F6A0F">
            <w:r>
              <w:t>4</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7E25D9C3" w14:textId="77777777" w:rsidR="00DA7DCC" w:rsidRDefault="00DA7DCC" w:rsidP="000F6A0F">
            <w:r>
              <w:t>0</w:t>
            </w:r>
          </w:p>
        </w:tc>
      </w:tr>
      <w:tr w:rsidR="00DA7DCC" w14:paraId="61DAADFF"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23377D31" w14:textId="77777777" w:rsidR="00DA7DCC" w:rsidRDefault="00DA7DCC" w:rsidP="000F6A0F">
            <w:r>
              <w:t>3</w:t>
            </w:r>
          </w:p>
        </w:tc>
        <w:tc>
          <w:tcPr>
            <w:tcW w:w="2106" w:type="dxa"/>
            <w:tcBorders>
              <w:top w:val="single" w:sz="4" w:space="0" w:color="000000"/>
              <w:left w:val="single" w:sz="4" w:space="0" w:color="000000"/>
              <w:bottom w:val="single" w:sz="4" w:space="0" w:color="000000"/>
            </w:tcBorders>
            <w:shd w:val="clear" w:color="auto" w:fill="auto"/>
          </w:tcPr>
          <w:p w14:paraId="22CA8463" w14:textId="77777777" w:rsidR="00DA7DCC" w:rsidRDefault="00DA7DCC" w:rsidP="000F6A0F">
            <w:proofErr w:type="spellStart"/>
            <w:r>
              <w:t>Old_Password</w:t>
            </w:r>
            <w:proofErr w:type="spellEnd"/>
          </w:p>
        </w:tc>
        <w:tc>
          <w:tcPr>
            <w:tcW w:w="1895" w:type="dxa"/>
            <w:tcBorders>
              <w:top w:val="single" w:sz="4" w:space="0" w:color="000000"/>
              <w:left w:val="single" w:sz="4" w:space="0" w:color="000000"/>
              <w:bottom w:val="single" w:sz="4" w:space="0" w:color="000000"/>
            </w:tcBorders>
            <w:shd w:val="clear" w:color="auto" w:fill="auto"/>
          </w:tcPr>
          <w:p w14:paraId="4E459DA9" w14:textId="77777777" w:rsidR="00DA7DCC" w:rsidRDefault="00DA7DCC" w:rsidP="000F6A0F">
            <w:r>
              <w:t>Varchar</w:t>
            </w:r>
          </w:p>
        </w:tc>
        <w:tc>
          <w:tcPr>
            <w:tcW w:w="1879" w:type="dxa"/>
            <w:tcBorders>
              <w:top w:val="single" w:sz="4" w:space="0" w:color="000000"/>
              <w:left w:val="single" w:sz="4" w:space="0" w:color="000000"/>
              <w:bottom w:val="single" w:sz="4" w:space="0" w:color="000000"/>
            </w:tcBorders>
            <w:shd w:val="clear" w:color="auto" w:fill="auto"/>
          </w:tcPr>
          <w:p w14:paraId="5FBE321C" w14:textId="77777777" w:rsidR="00DA7DCC" w:rsidRDefault="00DA7DCC" w:rsidP="000F6A0F">
            <w:r>
              <w:t>256</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1E955496" w14:textId="77777777" w:rsidR="00DA7DCC" w:rsidRDefault="00DA7DCC" w:rsidP="000F6A0F">
            <w:r>
              <w:t>0</w:t>
            </w:r>
          </w:p>
        </w:tc>
      </w:tr>
      <w:tr w:rsidR="00DA7DCC" w14:paraId="739A8B2A"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1D51EF9F" w14:textId="77777777" w:rsidR="00DA7DCC" w:rsidRDefault="00DA7DCC" w:rsidP="000F6A0F">
            <w:r>
              <w:t>0</w:t>
            </w:r>
          </w:p>
        </w:tc>
        <w:tc>
          <w:tcPr>
            <w:tcW w:w="2106" w:type="dxa"/>
            <w:tcBorders>
              <w:top w:val="single" w:sz="4" w:space="0" w:color="000000"/>
              <w:left w:val="single" w:sz="4" w:space="0" w:color="000000"/>
              <w:bottom w:val="single" w:sz="4" w:space="0" w:color="000000"/>
            </w:tcBorders>
            <w:shd w:val="clear" w:color="auto" w:fill="auto"/>
          </w:tcPr>
          <w:p w14:paraId="6B627463" w14:textId="77777777" w:rsidR="00DA7DCC" w:rsidRDefault="00DA7DCC" w:rsidP="000F6A0F">
            <w:proofErr w:type="spellStart"/>
            <w:r>
              <w:t>Last_modified</w:t>
            </w:r>
            <w:proofErr w:type="spellEnd"/>
          </w:p>
        </w:tc>
        <w:tc>
          <w:tcPr>
            <w:tcW w:w="1895" w:type="dxa"/>
            <w:tcBorders>
              <w:top w:val="single" w:sz="4" w:space="0" w:color="000000"/>
              <w:left w:val="single" w:sz="4" w:space="0" w:color="000000"/>
              <w:bottom w:val="single" w:sz="4" w:space="0" w:color="000000"/>
            </w:tcBorders>
            <w:shd w:val="clear" w:color="auto" w:fill="auto"/>
          </w:tcPr>
          <w:p w14:paraId="3B17DAB3" w14:textId="77777777" w:rsidR="00DA7DCC" w:rsidRDefault="00DA7DCC" w:rsidP="000F6A0F">
            <w:r>
              <w:t>Date</w:t>
            </w:r>
          </w:p>
        </w:tc>
        <w:tc>
          <w:tcPr>
            <w:tcW w:w="1879" w:type="dxa"/>
            <w:tcBorders>
              <w:top w:val="single" w:sz="4" w:space="0" w:color="000000"/>
              <w:left w:val="single" w:sz="4" w:space="0" w:color="000000"/>
              <w:bottom w:val="single" w:sz="4" w:space="0" w:color="000000"/>
            </w:tcBorders>
            <w:shd w:val="clear" w:color="auto" w:fill="auto"/>
          </w:tcPr>
          <w:p w14:paraId="1D2DCBB0" w14:textId="77777777" w:rsidR="00DA7DCC" w:rsidRDefault="00DA7DCC" w:rsidP="000F6A0F"/>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00EBDD6F" w14:textId="77777777" w:rsidR="00DA7DCC" w:rsidRDefault="00DA7DCC" w:rsidP="000F6A0F">
            <w:r>
              <w:t>0</w:t>
            </w:r>
          </w:p>
        </w:tc>
      </w:tr>
    </w:tbl>
    <w:p w14:paraId="0AD9D208" w14:textId="77777777" w:rsidR="00DA7DCC" w:rsidRDefault="00DA7DCC" w:rsidP="00DA7DCC">
      <w:pPr>
        <w:jc w:val="both"/>
        <w:rPr>
          <w:b/>
          <w:bCs/>
          <w:u w:val="single"/>
        </w:rPr>
      </w:pPr>
    </w:p>
    <w:p w14:paraId="615B4104" w14:textId="77777777" w:rsidR="00DA7DCC" w:rsidRPr="006D1853" w:rsidRDefault="00DA7DCC" w:rsidP="00DA7DCC">
      <w:pPr>
        <w:pStyle w:val="Heading3"/>
        <w:numPr>
          <w:ilvl w:val="0"/>
          <w:numId w:val="1"/>
        </w:numPr>
        <w:tabs>
          <w:tab w:val="clear" w:pos="0"/>
        </w:tabs>
        <w:ind w:left="0" w:firstLine="0"/>
      </w:pPr>
      <w:r>
        <w:rPr>
          <w:u w:val="single"/>
        </w:rPr>
        <w:t>Table</w:t>
      </w:r>
      <w:proofErr w:type="gramStart"/>
      <w:r>
        <w:rPr>
          <w:u w:val="single"/>
        </w:rPr>
        <w:t>9:OTP</w:t>
      </w:r>
      <w:proofErr w:type="gramEnd"/>
      <w:r>
        <w:rPr>
          <w:u w:val="single"/>
        </w:rPr>
        <w:t>_details</w:t>
      </w:r>
    </w:p>
    <w:p w14:paraId="04DA1491" w14:textId="77777777" w:rsidR="00DA7DCC" w:rsidRDefault="00DA7DCC" w:rsidP="00DA7DCC">
      <w:pPr>
        <w:jc w:val="both"/>
        <w:rPr>
          <w:b/>
          <w:bCs/>
          <w:u w:val="single"/>
        </w:rPr>
      </w:pPr>
    </w:p>
    <w:tbl>
      <w:tblPr>
        <w:tblW w:w="9612" w:type="dxa"/>
        <w:tblInd w:w="-5" w:type="dxa"/>
        <w:tblLayout w:type="fixed"/>
        <w:tblLook w:val="0000" w:firstRow="0" w:lastRow="0" w:firstColumn="0" w:lastColumn="0" w:noHBand="0" w:noVBand="0"/>
      </w:tblPr>
      <w:tblGrid>
        <w:gridCol w:w="1860"/>
        <w:gridCol w:w="2106"/>
        <w:gridCol w:w="1895"/>
        <w:gridCol w:w="1879"/>
        <w:gridCol w:w="1872"/>
      </w:tblGrid>
      <w:tr w:rsidR="00DA7DCC" w14:paraId="74F1585F"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3D53B78C" w14:textId="77777777" w:rsidR="00DA7DCC" w:rsidRDefault="00DA7DCC" w:rsidP="000F6A0F">
            <w:r>
              <w:t>3</w:t>
            </w:r>
          </w:p>
        </w:tc>
        <w:tc>
          <w:tcPr>
            <w:tcW w:w="2106" w:type="dxa"/>
            <w:tcBorders>
              <w:top w:val="single" w:sz="4" w:space="0" w:color="000000"/>
              <w:left w:val="single" w:sz="4" w:space="0" w:color="000000"/>
              <w:bottom w:val="single" w:sz="4" w:space="0" w:color="000000"/>
            </w:tcBorders>
            <w:shd w:val="clear" w:color="auto" w:fill="auto"/>
          </w:tcPr>
          <w:p w14:paraId="4FB54A87" w14:textId="77777777" w:rsidR="00DA7DCC" w:rsidRDefault="00DA7DCC" w:rsidP="000F6A0F">
            <w:r>
              <w:t>Id</w:t>
            </w:r>
          </w:p>
        </w:tc>
        <w:tc>
          <w:tcPr>
            <w:tcW w:w="1895" w:type="dxa"/>
            <w:tcBorders>
              <w:top w:val="single" w:sz="4" w:space="0" w:color="000000"/>
              <w:left w:val="single" w:sz="4" w:space="0" w:color="000000"/>
              <w:bottom w:val="single" w:sz="4" w:space="0" w:color="000000"/>
            </w:tcBorders>
            <w:shd w:val="clear" w:color="auto" w:fill="auto"/>
          </w:tcPr>
          <w:p w14:paraId="78F9009F" w14:textId="77777777" w:rsidR="00DA7DCC" w:rsidRDefault="00DA7DCC" w:rsidP="000F6A0F">
            <w:r>
              <w:t>Number</w:t>
            </w:r>
          </w:p>
        </w:tc>
        <w:tc>
          <w:tcPr>
            <w:tcW w:w="1879" w:type="dxa"/>
            <w:tcBorders>
              <w:top w:val="single" w:sz="4" w:space="0" w:color="000000"/>
              <w:left w:val="single" w:sz="4" w:space="0" w:color="000000"/>
              <w:bottom w:val="single" w:sz="4" w:space="0" w:color="000000"/>
            </w:tcBorders>
            <w:shd w:val="clear" w:color="auto" w:fill="auto"/>
          </w:tcPr>
          <w:p w14:paraId="0399BCF7" w14:textId="77777777" w:rsidR="00DA7DCC" w:rsidRDefault="00DA7DCC" w:rsidP="000F6A0F">
            <w:r>
              <w:t>4</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3BF3041B" w14:textId="77777777" w:rsidR="00DA7DCC" w:rsidRDefault="00DA7DCC" w:rsidP="000F6A0F">
            <w:r>
              <w:t>0</w:t>
            </w:r>
          </w:p>
        </w:tc>
      </w:tr>
      <w:tr w:rsidR="00DA7DCC" w14:paraId="65B9BE33"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69D8292C" w14:textId="77777777" w:rsidR="00DA7DCC" w:rsidRDefault="00DA7DCC" w:rsidP="000F6A0F">
            <w:r>
              <w:t>0</w:t>
            </w:r>
          </w:p>
        </w:tc>
        <w:tc>
          <w:tcPr>
            <w:tcW w:w="2106" w:type="dxa"/>
            <w:tcBorders>
              <w:top w:val="single" w:sz="4" w:space="0" w:color="000000"/>
              <w:left w:val="single" w:sz="4" w:space="0" w:color="000000"/>
              <w:bottom w:val="single" w:sz="4" w:space="0" w:color="000000"/>
            </w:tcBorders>
            <w:shd w:val="clear" w:color="auto" w:fill="auto"/>
          </w:tcPr>
          <w:p w14:paraId="24B07625" w14:textId="77777777" w:rsidR="00DA7DCC" w:rsidRDefault="00DA7DCC" w:rsidP="000F6A0F">
            <w:proofErr w:type="spellStart"/>
            <w:r>
              <w:t>User_id</w:t>
            </w:r>
            <w:proofErr w:type="spellEnd"/>
          </w:p>
        </w:tc>
        <w:tc>
          <w:tcPr>
            <w:tcW w:w="1895" w:type="dxa"/>
            <w:tcBorders>
              <w:top w:val="single" w:sz="4" w:space="0" w:color="000000"/>
              <w:left w:val="single" w:sz="4" w:space="0" w:color="000000"/>
              <w:bottom w:val="single" w:sz="4" w:space="0" w:color="000000"/>
            </w:tcBorders>
            <w:shd w:val="clear" w:color="auto" w:fill="auto"/>
          </w:tcPr>
          <w:p w14:paraId="20B13845" w14:textId="77777777" w:rsidR="00DA7DCC" w:rsidRDefault="00DA7DCC" w:rsidP="000F6A0F">
            <w:r>
              <w:t>Number</w:t>
            </w:r>
          </w:p>
        </w:tc>
        <w:tc>
          <w:tcPr>
            <w:tcW w:w="1879" w:type="dxa"/>
            <w:tcBorders>
              <w:top w:val="single" w:sz="4" w:space="0" w:color="000000"/>
              <w:left w:val="single" w:sz="4" w:space="0" w:color="000000"/>
              <w:bottom w:val="single" w:sz="4" w:space="0" w:color="000000"/>
            </w:tcBorders>
            <w:shd w:val="clear" w:color="auto" w:fill="auto"/>
          </w:tcPr>
          <w:p w14:paraId="49C865D7" w14:textId="77777777" w:rsidR="00DA7DCC" w:rsidRDefault="00DA7DCC" w:rsidP="000F6A0F">
            <w:r>
              <w:t>4</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27F7BA7B" w14:textId="77777777" w:rsidR="00DA7DCC" w:rsidRDefault="00DA7DCC" w:rsidP="000F6A0F">
            <w:r>
              <w:t>0</w:t>
            </w:r>
          </w:p>
        </w:tc>
      </w:tr>
      <w:tr w:rsidR="00DA7DCC" w14:paraId="2F8084F3"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21C2893D" w14:textId="77777777" w:rsidR="00DA7DCC" w:rsidRDefault="00DA7DCC" w:rsidP="000F6A0F">
            <w:r>
              <w:t>2</w:t>
            </w:r>
          </w:p>
        </w:tc>
        <w:tc>
          <w:tcPr>
            <w:tcW w:w="2106" w:type="dxa"/>
            <w:tcBorders>
              <w:top w:val="single" w:sz="4" w:space="0" w:color="000000"/>
              <w:left w:val="single" w:sz="4" w:space="0" w:color="000000"/>
              <w:bottom w:val="single" w:sz="4" w:space="0" w:color="000000"/>
            </w:tcBorders>
            <w:shd w:val="clear" w:color="auto" w:fill="auto"/>
          </w:tcPr>
          <w:p w14:paraId="3F17B36A" w14:textId="77777777" w:rsidR="00DA7DCC" w:rsidRDefault="00DA7DCC" w:rsidP="000F6A0F">
            <w:proofErr w:type="spellStart"/>
            <w:r>
              <w:t>Otp_code</w:t>
            </w:r>
            <w:proofErr w:type="spellEnd"/>
          </w:p>
        </w:tc>
        <w:tc>
          <w:tcPr>
            <w:tcW w:w="1895" w:type="dxa"/>
            <w:tcBorders>
              <w:top w:val="single" w:sz="4" w:space="0" w:color="000000"/>
              <w:left w:val="single" w:sz="4" w:space="0" w:color="000000"/>
              <w:bottom w:val="single" w:sz="4" w:space="0" w:color="000000"/>
            </w:tcBorders>
            <w:shd w:val="clear" w:color="auto" w:fill="auto"/>
          </w:tcPr>
          <w:p w14:paraId="0B4AC393" w14:textId="77777777" w:rsidR="00DA7DCC" w:rsidRDefault="00DA7DCC" w:rsidP="000F6A0F">
            <w:r>
              <w:t>Varchar</w:t>
            </w:r>
          </w:p>
        </w:tc>
        <w:tc>
          <w:tcPr>
            <w:tcW w:w="1879" w:type="dxa"/>
            <w:tcBorders>
              <w:top w:val="single" w:sz="4" w:space="0" w:color="000000"/>
              <w:left w:val="single" w:sz="4" w:space="0" w:color="000000"/>
              <w:bottom w:val="single" w:sz="4" w:space="0" w:color="000000"/>
            </w:tcBorders>
            <w:shd w:val="clear" w:color="auto" w:fill="auto"/>
          </w:tcPr>
          <w:p w14:paraId="4E3D9E9E" w14:textId="77777777" w:rsidR="00DA7DCC" w:rsidRDefault="00DA7DCC" w:rsidP="000F6A0F">
            <w:r>
              <w:t>6</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2CFAE06D" w14:textId="77777777" w:rsidR="00DA7DCC" w:rsidRDefault="00DA7DCC" w:rsidP="000F6A0F">
            <w:r>
              <w:t>0</w:t>
            </w:r>
          </w:p>
        </w:tc>
      </w:tr>
      <w:tr w:rsidR="00DA7DCC" w14:paraId="2B55AEA7"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70791F76" w14:textId="77777777" w:rsidR="00DA7DCC" w:rsidRDefault="00DA7DCC" w:rsidP="000F6A0F">
            <w:r>
              <w:t>0</w:t>
            </w:r>
          </w:p>
        </w:tc>
        <w:tc>
          <w:tcPr>
            <w:tcW w:w="2106" w:type="dxa"/>
            <w:tcBorders>
              <w:top w:val="single" w:sz="4" w:space="0" w:color="000000"/>
              <w:left w:val="single" w:sz="4" w:space="0" w:color="000000"/>
              <w:bottom w:val="single" w:sz="4" w:space="0" w:color="000000"/>
            </w:tcBorders>
            <w:shd w:val="clear" w:color="auto" w:fill="auto"/>
          </w:tcPr>
          <w:p w14:paraId="71B8F31E" w14:textId="77777777" w:rsidR="00DA7DCC" w:rsidRDefault="00DA7DCC" w:rsidP="000F6A0F">
            <w:proofErr w:type="spellStart"/>
            <w:r>
              <w:t>Generated_on</w:t>
            </w:r>
            <w:proofErr w:type="spellEnd"/>
          </w:p>
        </w:tc>
        <w:tc>
          <w:tcPr>
            <w:tcW w:w="1895" w:type="dxa"/>
            <w:tcBorders>
              <w:top w:val="single" w:sz="4" w:space="0" w:color="000000"/>
              <w:left w:val="single" w:sz="4" w:space="0" w:color="000000"/>
              <w:bottom w:val="single" w:sz="4" w:space="0" w:color="000000"/>
            </w:tcBorders>
            <w:shd w:val="clear" w:color="auto" w:fill="auto"/>
          </w:tcPr>
          <w:p w14:paraId="5F53AC79" w14:textId="77777777" w:rsidR="00DA7DCC" w:rsidRDefault="00DA7DCC" w:rsidP="000F6A0F">
            <w:r>
              <w:t>Date</w:t>
            </w:r>
          </w:p>
        </w:tc>
        <w:tc>
          <w:tcPr>
            <w:tcW w:w="1879" w:type="dxa"/>
            <w:tcBorders>
              <w:top w:val="single" w:sz="4" w:space="0" w:color="000000"/>
              <w:left w:val="single" w:sz="4" w:space="0" w:color="000000"/>
              <w:bottom w:val="single" w:sz="4" w:space="0" w:color="000000"/>
            </w:tcBorders>
            <w:shd w:val="clear" w:color="auto" w:fill="auto"/>
          </w:tcPr>
          <w:p w14:paraId="280C916C" w14:textId="77777777" w:rsidR="00DA7DCC" w:rsidRDefault="00DA7DCC" w:rsidP="000F6A0F"/>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0533B28E" w14:textId="77777777" w:rsidR="00DA7DCC" w:rsidRDefault="00DA7DCC" w:rsidP="000F6A0F">
            <w:r>
              <w:t>0</w:t>
            </w:r>
          </w:p>
        </w:tc>
      </w:tr>
      <w:tr w:rsidR="00DA7DCC" w14:paraId="08FD3ABB"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111A17EF" w14:textId="77777777" w:rsidR="00DA7DCC" w:rsidRDefault="00DA7DCC" w:rsidP="000F6A0F">
            <w:r>
              <w:t>0</w:t>
            </w:r>
          </w:p>
        </w:tc>
        <w:tc>
          <w:tcPr>
            <w:tcW w:w="2106" w:type="dxa"/>
            <w:tcBorders>
              <w:top w:val="single" w:sz="4" w:space="0" w:color="000000"/>
              <w:left w:val="single" w:sz="4" w:space="0" w:color="000000"/>
              <w:bottom w:val="single" w:sz="4" w:space="0" w:color="000000"/>
            </w:tcBorders>
            <w:shd w:val="clear" w:color="auto" w:fill="auto"/>
          </w:tcPr>
          <w:p w14:paraId="3114E871" w14:textId="77777777" w:rsidR="00DA7DCC" w:rsidRDefault="00DA7DCC" w:rsidP="000F6A0F">
            <w:proofErr w:type="spellStart"/>
            <w:r>
              <w:t>Expiry_time</w:t>
            </w:r>
            <w:proofErr w:type="spellEnd"/>
          </w:p>
        </w:tc>
        <w:tc>
          <w:tcPr>
            <w:tcW w:w="1895" w:type="dxa"/>
            <w:tcBorders>
              <w:top w:val="single" w:sz="4" w:space="0" w:color="000000"/>
              <w:left w:val="single" w:sz="4" w:space="0" w:color="000000"/>
              <w:bottom w:val="single" w:sz="4" w:space="0" w:color="000000"/>
            </w:tcBorders>
            <w:shd w:val="clear" w:color="auto" w:fill="auto"/>
          </w:tcPr>
          <w:p w14:paraId="0A260EDF" w14:textId="77777777" w:rsidR="00DA7DCC" w:rsidRDefault="00DA7DCC" w:rsidP="000F6A0F">
            <w:r>
              <w:t>Date</w:t>
            </w:r>
          </w:p>
        </w:tc>
        <w:tc>
          <w:tcPr>
            <w:tcW w:w="1879" w:type="dxa"/>
            <w:tcBorders>
              <w:top w:val="single" w:sz="4" w:space="0" w:color="000000"/>
              <w:left w:val="single" w:sz="4" w:space="0" w:color="000000"/>
              <w:bottom w:val="single" w:sz="4" w:space="0" w:color="000000"/>
            </w:tcBorders>
            <w:shd w:val="clear" w:color="auto" w:fill="auto"/>
          </w:tcPr>
          <w:p w14:paraId="71152FFD" w14:textId="77777777" w:rsidR="00DA7DCC" w:rsidRDefault="00DA7DCC" w:rsidP="000F6A0F"/>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54DEF8D7" w14:textId="77777777" w:rsidR="00DA7DCC" w:rsidRDefault="00DA7DCC" w:rsidP="000F6A0F"/>
        </w:tc>
      </w:tr>
      <w:tr w:rsidR="00DA7DCC" w14:paraId="16CF33AF"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75C2DD9D" w14:textId="77777777" w:rsidR="00DA7DCC" w:rsidRDefault="00DA7DCC" w:rsidP="000F6A0F">
            <w:r>
              <w:t>0</w:t>
            </w:r>
          </w:p>
        </w:tc>
        <w:tc>
          <w:tcPr>
            <w:tcW w:w="2106" w:type="dxa"/>
            <w:tcBorders>
              <w:top w:val="single" w:sz="4" w:space="0" w:color="000000"/>
              <w:left w:val="single" w:sz="4" w:space="0" w:color="000000"/>
              <w:bottom w:val="single" w:sz="4" w:space="0" w:color="000000"/>
            </w:tcBorders>
            <w:shd w:val="clear" w:color="auto" w:fill="auto"/>
          </w:tcPr>
          <w:p w14:paraId="4FBCCD64" w14:textId="77777777" w:rsidR="00DA7DCC" w:rsidRDefault="00DA7DCC" w:rsidP="000F6A0F">
            <w:proofErr w:type="spellStart"/>
            <w:r>
              <w:t>isVerified</w:t>
            </w:r>
            <w:proofErr w:type="spellEnd"/>
          </w:p>
        </w:tc>
        <w:tc>
          <w:tcPr>
            <w:tcW w:w="1895" w:type="dxa"/>
            <w:tcBorders>
              <w:top w:val="single" w:sz="4" w:space="0" w:color="000000"/>
              <w:left w:val="single" w:sz="4" w:space="0" w:color="000000"/>
              <w:bottom w:val="single" w:sz="4" w:space="0" w:color="000000"/>
            </w:tcBorders>
            <w:shd w:val="clear" w:color="auto" w:fill="auto"/>
          </w:tcPr>
          <w:p w14:paraId="19204AD3" w14:textId="77777777" w:rsidR="00DA7DCC" w:rsidRDefault="00DA7DCC" w:rsidP="000F6A0F">
            <w:proofErr w:type="spellStart"/>
            <w:r>
              <w:t>TinyINT</w:t>
            </w:r>
            <w:proofErr w:type="spellEnd"/>
          </w:p>
        </w:tc>
        <w:tc>
          <w:tcPr>
            <w:tcW w:w="1879" w:type="dxa"/>
            <w:tcBorders>
              <w:top w:val="single" w:sz="4" w:space="0" w:color="000000"/>
              <w:left w:val="single" w:sz="4" w:space="0" w:color="000000"/>
              <w:bottom w:val="single" w:sz="4" w:space="0" w:color="000000"/>
            </w:tcBorders>
            <w:shd w:val="clear" w:color="auto" w:fill="auto"/>
          </w:tcPr>
          <w:p w14:paraId="06E33DCC" w14:textId="77777777" w:rsidR="00DA7DCC" w:rsidRDefault="00DA7DCC" w:rsidP="000F6A0F"/>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56C676FA" w14:textId="77777777" w:rsidR="00DA7DCC" w:rsidRDefault="00DA7DCC" w:rsidP="000F6A0F"/>
        </w:tc>
      </w:tr>
      <w:tr w:rsidR="00DA7DCC" w14:paraId="5C333119"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25FE7267" w14:textId="77777777" w:rsidR="00DA7DCC" w:rsidRDefault="00DA7DCC" w:rsidP="000F6A0F">
            <w:r>
              <w:t>0</w:t>
            </w:r>
          </w:p>
        </w:tc>
        <w:tc>
          <w:tcPr>
            <w:tcW w:w="2106" w:type="dxa"/>
            <w:tcBorders>
              <w:top w:val="single" w:sz="4" w:space="0" w:color="000000"/>
              <w:left w:val="single" w:sz="4" w:space="0" w:color="000000"/>
              <w:bottom w:val="single" w:sz="4" w:space="0" w:color="000000"/>
            </w:tcBorders>
            <w:shd w:val="clear" w:color="auto" w:fill="auto"/>
          </w:tcPr>
          <w:p w14:paraId="2D77AB3E" w14:textId="77777777" w:rsidR="00DA7DCC" w:rsidRDefault="00DA7DCC" w:rsidP="000F6A0F">
            <w:r>
              <w:t>X</w:t>
            </w:r>
          </w:p>
        </w:tc>
        <w:tc>
          <w:tcPr>
            <w:tcW w:w="1895" w:type="dxa"/>
            <w:tcBorders>
              <w:top w:val="single" w:sz="4" w:space="0" w:color="000000"/>
              <w:left w:val="single" w:sz="4" w:space="0" w:color="000000"/>
              <w:bottom w:val="single" w:sz="4" w:space="0" w:color="000000"/>
            </w:tcBorders>
            <w:shd w:val="clear" w:color="auto" w:fill="auto"/>
          </w:tcPr>
          <w:p w14:paraId="62F12A7C" w14:textId="77777777" w:rsidR="00DA7DCC" w:rsidRDefault="00DA7DCC" w:rsidP="000F6A0F">
            <w:r>
              <w:t xml:space="preserve">Varchar </w:t>
            </w:r>
          </w:p>
        </w:tc>
        <w:tc>
          <w:tcPr>
            <w:tcW w:w="1879" w:type="dxa"/>
            <w:tcBorders>
              <w:top w:val="single" w:sz="4" w:space="0" w:color="000000"/>
              <w:left w:val="single" w:sz="4" w:space="0" w:color="000000"/>
              <w:bottom w:val="single" w:sz="4" w:space="0" w:color="000000"/>
            </w:tcBorders>
            <w:shd w:val="clear" w:color="auto" w:fill="auto"/>
          </w:tcPr>
          <w:p w14:paraId="58F7C364" w14:textId="77777777" w:rsidR="00DA7DCC" w:rsidRDefault="00DA7DCC" w:rsidP="000F6A0F">
            <w:r>
              <w:t>45</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340FC632" w14:textId="77777777" w:rsidR="00DA7DCC" w:rsidRDefault="00DA7DCC" w:rsidP="000F6A0F">
            <w:r>
              <w:t>1</w:t>
            </w:r>
          </w:p>
        </w:tc>
      </w:tr>
      <w:tr w:rsidR="00DA7DCC" w14:paraId="5C9D4340" w14:textId="77777777" w:rsidTr="000F6A0F">
        <w:trPr>
          <w:trHeight w:val="432"/>
        </w:trPr>
        <w:tc>
          <w:tcPr>
            <w:tcW w:w="1860" w:type="dxa"/>
            <w:tcBorders>
              <w:top w:val="single" w:sz="4" w:space="0" w:color="000000"/>
              <w:left w:val="single" w:sz="4" w:space="0" w:color="000000"/>
              <w:bottom w:val="single" w:sz="4" w:space="0" w:color="000000"/>
            </w:tcBorders>
            <w:shd w:val="clear" w:color="auto" w:fill="auto"/>
          </w:tcPr>
          <w:p w14:paraId="32EF6A1E" w14:textId="77777777" w:rsidR="00DA7DCC" w:rsidRDefault="00DA7DCC" w:rsidP="000F6A0F">
            <w:r>
              <w:t>0</w:t>
            </w:r>
          </w:p>
        </w:tc>
        <w:tc>
          <w:tcPr>
            <w:tcW w:w="2106" w:type="dxa"/>
            <w:tcBorders>
              <w:top w:val="single" w:sz="4" w:space="0" w:color="000000"/>
              <w:left w:val="single" w:sz="4" w:space="0" w:color="000000"/>
              <w:bottom w:val="single" w:sz="4" w:space="0" w:color="000000"/>
            </w:tcBorders>
            <w:shd w:val="clear" w:color="auto" w:fill="auto"/>
          </w:tcPr>
          <w:p w14:paraId="25C6D92A" w14:textId="77777777" w:rsidR="00DA7DCC" w:rsidRDefault="00DA7DCC" w:rsidP="000F6A0F">
            <w:r>
              <w:t>Y</w:t>
            </w:r>
          </w:p>
        </w:tc>
        <w:tc>
          <w:tcPr>
            <w:tcW w:w="1895" w:type="dxa"/>
            <w:tcBorders>
              <w:top w:val="single" w:sz="4" w:space="0" w:color="000000"/>
              <w:left w:val="single" w:sz="4" w:space="0" w:color="000000"/>
              <w:bottom w:val="single" w:sz="4" w:space="0" w:color="000000"/>
            </w:tcBorders>
            <w:shd w:val="clear" w:color="auto" w:fill="auto"/>
          </w:tcPr>
          <w:p w14:paraId="5885F90C" w14:textId="77777777" w:rsidR="00DA7DCC" w:rsidRDefault="00DA7DCC" w:rsidP="000F6A0F">
            <w:r>
              <w:t>Varchar</w:t>
            </w:r>
          </w:p>
        </w:tc>
        <w:tc>
          <w:tcPr>
            <w:tcW w:w="1879" w:type="dxa"/>
            <w:tcBorders>
              <w:top w:val="single" w:sz="4" w:space="0" w:color="000000"/>
              <w:left w:val="single" w:sz="4" w:space="0" w:color="000000"/>
              <w:bottom w:val="single" w:sz="4" w:space="0" w:color="000000"/>
            </w:tcBorders>
            <w:shd w:val="clear" w:color="auto" w:fill="auto"/>
          </w:tcPr>
          <w:p w14:paraId="26B02491" w14:textId="77777777" w:rsidR="00DA7DCC" w:rsidRDefault="00DA7DCC" w:rsidP="000F6A0F">
            <w:r>
              <w:t>45</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4E779508" w14:textId="77777777" w:rsidR="00DA7DCC" w:rsidRDefault="00DA7DCC" w:rsidP="000F6A0F">
            <w:r>
              <w:t>1</w:t>
            </w:r>
          </w:p>
        </w:tc>
      </w:tr>
    </w:tbl>
    <w:p w14:paraId="1829C4F2" w14:textId="77777777" w:rsidR="00DA7DCC" w:rsidRDefault="00DA7DCC" w:rsidP="00DA7DCC">
      <w:pPr>
        <w:jc w:val="both"/>
        <w:rPr>
          <w:b/>
          <w:bCs/>
          <w:u w:val="single"/>
        </w:rPr>
      </w:pPr>
    </w:p>
    <w:p w14:paraId="15753176" w14:textId="77777777" w:rsidR="00DA7DCC" w:rsidRPr="006D1853" w:rsidRDefault="00DA7DCC" w:rsidP="00DA7DCC">
      <w:pPr>
        <w:pStyle w:val="Heading3"/>
        <w:numPr>
          <w:ilvl w:val="0"/>
          <w:numId w:val="1"/>
        </w:numPr>
        <w:tabs>
          <w:tab w:val="clear" w:pos="0"/>
        </w:tabs>
        <w:ind w:left="0" w:firstLine="0"/>
      </w:pPr>
      <w:r>
        <w:rPr>
          <w:u w:val="single"/>
        </w:rPr>
        <w:t>Table</w:t>
      </w:r>
      <w:proofErr w:type="gramStart"/>
      <w:r>
        <w:rPr>
          <w:u w:val="single"/>
        </w:rPr>
        <w:t>10:Exam</w:t>
      </w:r>
      <w:proofErr w:type="gramEnd"/>
    </w:p>
    <w:p w14:paraId="4BF74286" w14:textId="77777777" w:rsidR="00DA7DCC" w:rsidRDefault="00DA7DCC" w:rsidP="00DA7DCC">
      <w:pPr>
        <w:jc w:val="both"/>
        <w:rPr>
          <w:b/>
          <w:bCs/>
          <w:u w:val="single"/>
        </w:rPr>
      </w:pPr>
    </w:p>
    <w:p w14:paraId="67BFF388" w14:textId="77777777" w:rsidR="00DA7DCC" w:rsidRDefault="00DA7DCC" w:rsidP="00DA7DCC">
      <w:pPr>
        <w:jc w:val="both"/>
        <w:rPr>
          <w:b/>
          <w:bCs/>
          <w:u w:val="single"/>
        </w:rPr>
      </w:pPr>
    </w:p>
    <w:tbl>
      <w:tblPr>
        <w:tblW w:w="9612" w:type="dxa"/>
        <w:tblInd w:w="-5" w:type="dxa"/>
        <w:tblLayout w:type="fixed"/>
        <w:tblLook w:val="0000" w:firstRow="0" w:lastRow="0" w:firstColumn="0" w:lastColumn="0" w:noHBand="0" w:noVBand="0"/>
      </w:tblPr>
      <w:tblGrid>
        <w:gridCol w:w="1860"/>
        <w:gridCol w:w="2106"/>
        <w:gridCol w:w="1895"/>
        <w:gridCol w:w="1879"/>
        <w:gridCol w:w="1872"/>
      </w:tblGrid>
      <w:tr w:rsidR="00DA7DCC" w14:paraId="308023F1"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49EE94FA" w14:textId="77777777" w:rsidR="00DA7DCC" w:rsidRDefault="00DA7DCC" w:rsidP="000F6A0F">
            <w:r>
              <w:t>3</w:t>
            </w:r>
          </w:p>
        </w:tc>
        <w:tc>
          <w:tcPr>
            <w:tcW w:w="2106" w:type="dxa"/>
            <w:tcBorders>
              <w:top w:val="single" w:sz="4" w:space="0" w:color="000000"/>
              <w:left w:val="single" w:sz="4" w:space="0" w:color="000000"/>
              <w:bottom w:val="single" w:sz="4" w:space="0" w:color="000000"/>
            </w:tcBorders>
            <w:shd w:val="clear" w:color="auto" w:fill="auto"/>
          </w:tcPr>
          <w:p w14:paraId="60D61C3A" w14:textId="77777777" w:rsidR="00DA7DCC" w:rsidRDefault="00DA7DCC" w:rsidP="000F6A0F">
            <w:r>
              <w:t>Id</w:t>
            </w:r>
          </w:p>
        </w:tc>
        <w:tc>
          <w:tcPr>
            <w:tcW w:w="1895" w:type="dxa"/>
            <w:tcBorders>
              <w:top w:val="single" w:sz="4" w:space="0" w:color="000000"/>
              <w:left w:val="single" w:sz="4" w:space="0" w:color="000000"/>
              <w:bottom w:val="single" w:sz="4" w:space="0" w:color="000000"/>
            </w:tcBorders>
            <w:shd w:val="clear" w:color="auto" w:fill="auto"/>
          </w:tcPr>
          <w:p w14:paraId="1105BC02" w14:textId="77777777" w:rsidR="00DA7DCC" w:rsidRDefault="00DA7DCC" w:rsidP="000F6A0F">
            <w:r>
              <w:t>Number</w:t>
            </w:r>
          </w:p>
        </w:tc>
        <w:tc>
          <w:tcPr>
            <w:tcW w:w="1879" w:type="dxa"/>
            <w:tcBorders>
              <w:top w:val="single" w:sz="4" w:space="0" w:color="000000"/>
              <w:left w:val="single" w:sz="4" w:space="0" w:color="000000"/>
              <w:bottom w:val="single" w:sz="4" w:space="0" w:color="000000"/>
            </w:tcBorders>
            <w:shd w:val="clear" w:color="auto" w:fill="auto"/>
          </w:tcPr>
          <w:p w14:paraId="240A5186" w14:textId="77777777" w:rsidR="00DA7DCC" w:rsidRDefault="00DA7DCC" w:rsidP="000F6A0F">
            <w:r>
              <w:t>4</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3AE64F62" w14:textId="77777777" w:rsidR="00DA7DCC" w:rsidRDefault="00DA7DCC" w:rsidP="000F6A0F">
            <w:r>
              <w:t>0</w:t>
            </w:r>
          </w:p>
        </w:tc>
      </w:tr>
      <w:tr w:rsidR="00DA7DCC" w14:paraId="54A84CC6"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3EEF9703" w14:textId="77777777" w:rsidR="00DA7DCC" w:rsidRDefault="00DA7DCC" w:rsidP="000F6A0F">
            <w:r>
              <w:t>0</w:t>
            </w:r>
          </w:p>
        </w:tc>
        <w:tc>
          <w:tcPr>
            <w:tcW w:w="2106" w:type="dxa"/>
            <w:tcBorders>
              <w:top w:val="single" w:sz="4" w:space="0" w:color="000000"/>
              <w:left w:val="single" w:sz="4" w:space="0" w:color="000000"/>
              <w:bottom w:val="single" w:sz="4" w:space="0" w:color="000000"/>
            </w:tcBorders>
            <w:shd w:val="clear" w:color="auto" w:fill="auto"/>
          </w:tcPr>
          <w:p w14:paraId="08812C5A" w14:textId="77777777" w:rsidR="00DA7DCC" w:rsidRDefault="00DA7DCC" w:rsidP="000F6A0F">
            <w:proofErr w:type="spellStart"/>
            <w:r>
              <w:t>User_id</w:t>
            </w:r>
            <w:proofErr w:type="spellEnd"/>
          </w:p>
        </w:tc>
        <w:tc>
          <w:tcPr>
            <w:tcW w:w="1895" w:type="dxa"/>
            <w:tcBorders>
              <w:top w:val="single" w:sz="4" w:space="0" w:color="000000"/>
              <w:left w:val="single" w:sz="4" w:space="0" w:color="000000"/>
              <w:bottom w:val="single" w:sz="4" w:space="0" w:color="000000"/>
            </w:tcBorders>
            <w:shd w:val="clear" w:color="auto" w:fill="auto"/>
          </w:tcPr>
          <w:p w14:paraId="5E8F3F80" w14:textId="77777777" w:rsidR="00DA7DCC" w:rsidRDefault="00DA7DCC" w:rsidP="000F6A0F">
            <w:r>
              <w:t>Number</w:t>
            </w:r>
          </w:p>
        </w:tc>
        <w:tc>
          <w:tcPr>
            <w:tcW w:w="1879" w:type="dxa"/>
            <w:tcBorders>
              <w:top w:val="single" w:sz="4" w:space="0" w:color="000000"/>
              <w:left w:val="single" w:sz="4" w:space="0" w:color="000000"/>
              <w:bottom w:val="single" w:sz="4" w:space="0" w:color="000000"/>
            </w:tcBorders>
            <w:shd w:val="clear" w:color="auto" w:fill="auto"/>
          </w:tcPr>
          <w:p w14:paraId="3884044A" w14:textId="77777777" w:rsidR="00DA7DCC" w:rsidRDefault="00DA7DCC" w:rsidP="000F6A0F">
            <w:r>
              <w:t>4</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3BA56F36" w14:textId="77777777" w:rsidR="00DA7DCC" w:rsidRDefault="00DA7DCC" w:rsidP="000F6A0F">
            <w:r>
              <w:t>0</w:t>
            </w:r>
          </w:p>
        </w:tc>
      </w:tr>
      <w:tr w:rsidR="00DA7DCC" w14:paraId="52A918D1"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57961FD2" w14:textId="77777777" w:rsidR="00DA7DCC" w:rsidRDefault="00DA7DCC" w:rsidP="000F6A0F">
            <w:r>
              <w:t>3</w:t>
            </w:r>
          </w:p>
        </w:tc>
        <w:tc>
          <w:tcPr>
            <w:tcW w:w="2106" w:type="dxa"/>
            <w:tcBorders>
              <w:top w:val="single" w:sz="4" w:space="0" w:color="000000"/>
              <w:left w:val="single" w:sz="4" w:space="0" w:color="000000"/>
              <w:bottom w:val="single" w:sz="4" w:space="0" w:color="000000"/>
            </w:tcBorders>
            <w:shd w:val="clear" w:color="auto" w:fill="auto"/>
          </w:tcPr>
          <w:p w14:paraId="354F979A" w14:textId="77777777" w:rsidR="00DA7DCC" w:rsidRDefault="00DA7DCC" w:rsidP="000F6A0F">
            <w:proofErr w:type="spellStart"/>
            <w:r>
              <w:t>Ques_id</w:t>
            </w:r>
            <w:proofErr w:type="spellEnd"/>
          </w:p>
        </w:tc>
        <w:tc>
          <w:tcPr>
            <w:tcW w:w="1895" w:type="dxa"/>
            <w:tcBorders>
              <w:top w:val="single" w:sz="4" w:space="0" w:color="000000"/>
              <w:left w:val="single" w:sz="4" w:space="0" w:color="000000"/>
              <w:bottom w:val="single" w:sz="4" w:space="0" w:color="000000"/>
            </w:tcBorders>
            <w:shd w:val="clear" w:color="auto" w:fill="auto"/>
          </w:tcPr>
          <w:p w14:paraId="4977C064" w14:textId="77777777" w:rsidR="00DA7DCC" w:rsidRDefault="00DA7DCC" w:rsidP="000F6A0F">
            <w:r>
              <w:t>Number</w:t>
            </w:r>
          </w:p>
        </w:tc>
        <w:tc>
          <w:tcPr>
            <w:tcW w:w="1879" w:type="dxa"/>
            <w:tcBorders>
              <w:top w:val="single" w:sz="4" w:space="0" w:color="000000"/>
              <w:left w:val="single" w:sz="4" w:space="0" w:color="000000"/>
              <w:bottom w:val="single" w:sz="4" w:space="0" w:color="000000"/>
            </w:tcBorders>
            <w:shd w:val="clear" w:color="auto" w:fill="auto"/>
          </w:tcPr>
          <w:p w14:paraId="121CA72E" w14:textId="77777777" w:rsidR="00DA7DCC" w:rsidRDefault="00DA7DCC" w:rsidP="000F6A0F">
            <w:r>
              <w:t>4</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704643EF" w14:textId="77777777" w:rsidR="00DA7DCC" w:rsidRDefault="00DA7DCC" w:rsidP="000F6A0F">
            <w:r>
              <w:t>0</w:t>
            </w:r>
          </w:p>
        </w:tc>
      </w:tr>
      <w:tr w:rsidR="00DA7DCC" w14:paraId="750C4192" w14:textId="77777777" w:rsidTr="000F6A0F">
        <w:trPr>
          <w:trHeight w:val="407"/>
        </w:trPr>
        <w:tc>
          <w:tcPr>
            <w:tcW w:w="1860" w:type="dxa"/>
            <w:tcBorders>
              <w:top w:val="single" w:sz="4" w:space="0" w:color="000000"/>
              <w:left w:val="single" w:sz="4" w:space="0" w:color="000000"/>
              <w:bottom w:val="single" w:sz="4" w:space="0" w:color="000000"/>
            </w:tcBorders>
            <w:shd w:val="clear" w:color="auto" w:fill="auto"/>
          </w:tcPr>
          <w:p w14:paraId="3C29E078" w14:textId="77777777" w:rsidR="00DA7DCC" w:rsidRDefault="00DA7DCC" w:rsidP="000F6A0F">
            <w:r>
              <w:t>0</w:t>
            </w:r>
          </w:p>
        </w:tc>
        <w:tc>
          <w:tcPr>
            <w:tcW w:w="2106" w:type="dxa"/>
            <w:tcBorders>
              <w:top w:val="single" w:sz="4" w:space="0" w:color="000000"/>
              <w:left w:val="single" w:sz="4" w:space="0" w:color="000000"/>
              <w:bottom w:val="single" w:sz="4" w:space="0" w:color="000000"/>
            </w:tcBorders>
            <w:shd w:val="clear" w:color="auto" w:fill="auto"/>
          </w:tcPr>
          <w:p w14:paraId="2D952D91" w14:textId="77777777" w:rsidR="00DA7DCC" w:rsidRDefault="00DA7DCC" w:rsidP="000F6A0F">
            <w:proofErr w:type="spellStart"/>
            <w:r>
              <w:t>Exam_OTP</w:t>
            </w:r>
            <w:proofErr w:type="spellEnd"/>
          </w:p>
        </w:tc>
        <w:tc>
          <w:tcPr>
            <w:tcW w:w="1895" w:type="dxa"/>
            <w:tcBorders>
              <w:top w:val="single" w:sz="4" w:space="0" w:color="000000"/>
              <w:left w:val="single" w:sz="4" w:space="0" w:color="000000"/>
              <w:bottom w:val="single" w:sz="4" w:space="0" w:color="000000"/>
            </w:tcBorders>
            <w:shd w:val="clear" w:color="auto" w:fill="auto"/>
          </w:tcPr>
          <w:p w14:paraId="4F01E293" w14:textId="77777777" w:rsidR="00DA7DCC" w:rsidRDefault="00DA7DCC" w:rsidP="000F6A0F">
            <w:r>
              <w:t>Varchar</w:t>
            </w:r>
          </w:p>
        </w:tc>
        <w:tc>
          <w:tcPr>
            <w:tcW w:w="1879" w:type="dxa"/>
            <w:tcBorders>
              <w:top w:val="single" w:sz="4" w:space="0" w:color="000000"/>
              <w:left w:val="single" w:sz="4" w:space="0" w:color="000000"/>
              <w:bottom w:val="single" w:sz="4" w:space="0" w:color="000000"/>
            </w:tcBorders>
            <w:shd w:val="clear" w:color="auto" w:fill="auto"/>
          </w:tcPr>
          <w:p w14:paraId="165E0582" w14:textId="77777777" w:rsidR="00DA7DCC" w:rsidRDefault="00DA7DCC" w:rsidP="000F6A0F">
            <w:r>
              <w:t>6</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3006197B" w14:textId="77777777" w:rsidR="00DA7DCC" w:rsidRDefault="00DA7DCC" w:rsidP="000F6A0F">
            <w:r>
              <w:t>0</w:t>
            </w:r>
          </w:p>
        </w:tc>
      </w:tr>
    </w:tbl>
    <w:p w14:paraId="723C7F96" w14:textId="77777777" w:rsidR="00DA7DCC" w:rsidRDefault="00DA7DCC" w:rsidP="00DA7DCC">
      <w:pPr>
        <w:jc w:val="both"/>
        <w:rPr>
          <w:b/>
          <w:bCs/>
          <w:u w:val="single"/>
        </w:rPr>
      </w:pPr>
    </w:p>
    <w:p w14:paraId="15F79FF2" w14:textId="77777777" w:rsidR="00DA7DCC" w:rsidRDefault="00DA7DCC" w:rsidP="00DA7DCC">
      <w:pPr>
        <w:jc w:val="both"/>
        <w:rPr>
          <w:b/>
          <w:bCs/>
          <w:u w:val="single"/>
        </w:rPr>
      </w:pPr>
    </w:p>
    <w:p w14:paraId="57BFC388" w14:textId="77777777" w:rsidR="00DA7DCC" w:rsidRDefault="00DA7DCC" w:rsidP="00DA7DCC">
      <w:pPr>
        <w:jc w:val="both"/>
        <w:rPr>
          <w:b/>
          <w:bCs/>
          <w:u w:val="single"/>
        </w:rPr>
      </w:pPr>
    </w:p>
    <w:p w14:paraId="72BD1038" w14:textId="77777777" w:rsidR="00DA7DCC" w:rsidRDefault="00DA7DCC" w:rsidP="00DA7DCC">
      <w:pPr>
        <w:jc w:val="both"/>
      </w:pPr>
      <w:r>
        <w:rPr>
          <w:b/>
          <w:bCs/>
          <w:u w:val="single"/>
        </w:rPr>
        <w:t xml:space="preserve">E-R </w:t>
      </w:r>
      <w:proofErr w:type="spellStart"/>
      <w:r>
        <w:rPr>
          <w:b/>
          <w:bCs/>
          <w:u w:val="single"/>
        </w:rPr>
        <w:t>Diagram,Dataflow</w:t>
      </w:r>
      <w:proofErr w:type="spellEnd"/>
      <w:r>
        <w:rPr>
          <w:b/>
          <w:bCs/>
          <w:u w:val="single"/>
        </w:rPr>
        <w:t xml:space="preserve"> diagram and Class Diagram:</w:t>
      </w:r>
    </w:p>
    <w:p w14:paraId="5A24300D" w14:textId="77777777" w:rsidR="00DA7DCC" w:rsidRDefault="00DA7DCC" w:rsidP="00DA7DCC">
      <w:pPr>
        <w:ind w:firstLine="720"/>
        <w:jc w:val="both"/>
      </w:pPr>
    </w:p>
    <w:p w14:paraId="3954385E" w14:textId="77777777" w:rsidR="00DA7DCC" w:rsidRDefault="00DA7DCC" w:rsidP="00DA7DCC">
      <w:pPr>
        <w:jc w:val="both"/>
      </w:pPr>
      <w:r>
        <w:t xml:space="preserve">Go to Appendix A </w:t>
      </w:r>
    </w:p>
    <w:p w14:paraId="6F033939" w14:textId="77777777" w:rsidR="00DA7DCC" w:rsidRDefault="00DA7DCC" w:rsidP="00DA7DCC">
      <w:pPr>
        <w:jc w:val="both"/>
      </w:pPr>
    </w:p>
    <w:p w14:paraId="69B7400F" w14:textId="77777777" w:rsidR="00DA7DCC" w:rsidRDefault="00DA7DCC" w:rsidP="00DA7DCC">
      <w:pPr>
        <w:jc w:val="both"/>
      </w:pPr>
    </w:p>
    <w:p w14:paraId="36215F22" w14:textId="77777777" w:rsidR="00DA7DCC" w:rsidRDefault="00DA7DCC" w:rsidP="00DA7DCC">
      <w:pPr>
        <w:jc w:val="both"/>
      </w:pPr>
    </w:p>
    <w:p w14:paraId="394B7378" w14:textId="77777777" w:rsidR="00DA7DCC" w:rsidRDefault="00DA7DCC" w:rsidP="00DA7DCC">
      <w:pPr>
        <w:jc w:val="both"/>
      </w:pPr>
    </w:p>
    <w:p w14:paraId="1E998D73" w14:textId="77777777" w:rsidR="00DA7DCC" w:rsidRDefault="00DA7DCC" w:rsidP="00DA7DCC">
      <w:pPr>
        <w:jc w:val="both"/>
      </w:pPr>
    </w:p>
    <w:p w14:paraId="03D439DD" w14:textId="77777777" w:rsidR="00DA7DCC" w:rsidRDefault="00DA7DCC" w:rsidP="00DA7DCC">
      <w:pPr>
        <w:jc w:val="both"/>
      </w:pPr>
    </w:p>
    <w:p w14:paraId="7FBC98E4" w14:textId="77777777" w:rsidR="00DA7DCC" w:rsidRDefault="00DA7DCC" w:rsidP="00DA7DCC">
      <w:pPr>
        <w:jc w:val="both"/>
      </w:pPr>
    </w:p>
    <w:p w14:paraId="01425938" w14:textId="77777777" w:rsidR="00DA7DCC" w:rsidRDefault="00DA7DCC" w:rsidP="00DA7DCC">
      <w:pPr>
        <w:jc w:val="both"/>
      </w:pPr>
    </w:p>
    <w:p w14:paraId="69656C84" w14:textId="77777777" w:rsidR="00DA7DCC" w:rsidRDefault="00DA7DCC" w:rsidP="00DA7DCC">
      <w:pPr>
        <w:jc w:val="both"/>
      </w:pPr>
    </w:p>
    <w:p w14:paraId="7301067A" w14:textId="77777777" w:rsidR="00DA7DCC" w:rsidRPr="000467B7" w:rsidRDefault="00DA7DCC" w:rsidP="00DA7DCC">
      <w:pPr>
        <w:spacing w:line="360" w:lineRule="auto"/>
        <w:rPr>
          <w:sz w:val="28"/>
          <w:szCs w:val="28"/>
        </w:rPr>
      </w:pPr>
      <w:r w:rsidRPr="000467B7">
        <w:rPr>
          <w:b/>
          <w:bCs/>
          <w:sz w:val="28"/>
          <w:szCs w:val="28"/>
        </w:rPr>
        <w:t>4. CODING STANDARDS IMPLEMENTED</w:t>
      </w:r>
    </w:p>
    <w:p w14:paraId="09626BA9" w14:textId="25FA1716" w:rsidR="00DA7DCC" w:rsidRDefault="00DA7DCC" w:rsidP="00DA7DCC">
      <w:pPr>
        <w:spacing w:line="360" w:lineRule="auto"/>
        <w:jc w:val="both"/>
        <w:rPr>
          <w:b/>
          <w:bCs/>
          <w:sz w:val="20"/>
          <w:lang w:val="en-IN"/>
        </w:rPr>
      </w:pPr>
      <w:r>
        <w:rPr>
          <w:noProof/>
          <w:lang w:val="en-IN" w:eastAsia="en-IN"/>
        </w:rPr>
        <mc:AlternateContent>
          <mc:Choice Requires="wps">
            <w:drawing>
              <wp:anchor distT="4294967295" distB="4294967295" distL="114300" distR="114300" simplePos="0" relativeHeight="251670528" behindDoc="0" locked="0" layoutInCell="1" allowOverlap="1" wp14:anchorId="65FA20EB" wp14:editId="04A76C80">
                <wp:simplePos x="0" y="0"/>
                <wp:positionH relativeFrom="column">
                  <wp:posOffset>0</wp:posOffset>
                </wp:positionH>
                <wp:positionV relativeFrom="paragraph">
                  <wp:posOffset>31749</wp:posOffset>
                </wp:positionV>
                <wp:extent cx="5257800" cy="0"/>
                <wp:effectExtent l="38100" t="38100" r="57150" b="571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2F1DC46" id="Straight Connector 8"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5pt" to="414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" strokeweight="1.59mm">
                <v:stroke joinstyle="miter" endcap="square"/>
              </v:line>
            </w:pict>
          </mc:Fallback>
        </mc:AlternateContent>
      </w:r>
    </w:p>
    <w:p w14:paraId="1FC8F742" w14:textId="77777777" w:rsidR="00DA7DCC" w:rsidRPr="00D855A4" w:rsidRDefault="00DA7DCC" w:rsidP="00DA7DCC">
      <w:pPr>
        <w:pStyle w:val="Heading3"/>
        <w:numPr>
          <w:ilvl w:val="0"/>
          <w:numId w:val="1"/>
        </w:numPr>
        <w:tabs>
          <w:tab w:val="clear" w:pos="0"/>
        </w:tabs>
        <w:spacing w:line="360" w:lineRule="auto"/>
        <w:ind w:left="0" w:firstLine="0"/>
        <w:rPr>
          <w:color w:val="000000"/>
          <w:szCs w:val="20"/>
        </w:rPr>
      </w:pPr>
      <w:r w:rsidRPr="00D855A4">
        <w:rPr>
          <w:color w:val="000000"/>
          <w:sz w:val="28"/>
          <w:szCs w:val="28"/>
        </w:rPr>
        <w:t>Naming and Capitalization</w:t>
      </w:r>
    </w:p>
    <w:p w14:paraId="7BC24FAD" w14:textId="77777777" w:rsidR="00DA7DCC" w:rsidRDefault="00DA7DCC" w:rsidP="00DA7DCC">
      <w:pPr>
        <w:pStyle w:val="NormalWeb"/>
        <w:spacing w:before="0" w:after="0" w:line="360" w:lineRule="auto"/>
        <w:ind w:firstLine="720"/>
        <w:rPr>
          <w:rFonts w:ascii="Times New Roman" w:hAnsi="Times New Roman" w:cs="Times New Roman"/>
          <w:color w:val="000000"/>
          <w:sz w:val="22"/>
          <w:szCs w:val="20"/>
        </w:rPr>
      </w:pPr>
      <w:r>
        <w:rPr>
          <w:rFonts w:ascii="Times New Roman" w:hAnsi="Times New Roman" w:cs="Times New Roman"/>
          <w:color w:val="000000"/>
          <w:sz w:val="22"/>
          <w:szCs w:val="20"/>
        </w:rPr>
        <w:t xml:space="preserve">Below summarizes the naming recommendations for identifiers in Pascal casing is used mainly (i.e. capitalize first letter of each word) with camel casing (capitalize each word except for the first one) being used in certain circumstances. </w:t>
      </w:r>
    </w:p>
    <w:tbl>
      <w:tblPr>
        <w:tblW w:w="9613" w:type="dxa"/>
        <w:tblInd w:w="15" w:type="dxa"/>
        <w:tblLayout w:type="fixed"/>
        <w:tblCellMar>
          <w:top w:w="15" w:type="dxa"/>
          <w:left w:w="15" w:type="dxa"/>
          <w:bottom w:w="15" w:type="dxa"/>
          <w:right w:w="15" w:type="dxa"/>
        </w:tblCellMar>
        <w:tblLook w:val="0000" w:firstRow="0" w:lastRow="0" w:firstColumn="0" w:lastColumn="0" w:noHBand="0" w:noVBand="0"/>
      </w:tblPr>
      <w:tblGrid>
        <w:gridCol w:w="1561"/>
        <w:gridCol w:w="1416"/>
        <w:gridCol w:w="1769"/>
        <w:gridCol w:w="4867"/>
      </w:tblGrid>
      <w:tr w:rsidR="00DA7DCC" w14:paraId="302C1F23" w14:textId="77777777" w:rsidTr="000F6A0F">
        <w:trPr>
          <w:trHeight w:val="350"/>
        </w:trPr>
        <w:tc>
          <w:tcPr>
            <w:tcW w:w="1561" w:type="dxa"/>
            <w:tcBorders>
              <w:top w:val="double" w:sz="1" w:space="0" w:color="808080"/>
              <w:left w:val="double" w:sz="1" w:space="0" w:color="808080"/>
              <w:bottom w:val="double" w:sz="1" w:space="0" w:color="808080"/>
            </w:tcBorders>
            <w:shd w:val="clear" w:color="auto" w:fill="auto"/>
            <w:vAlign w:val="center"/>
          </w:tcPr>
          <w:p w14:paraId="6877A298" w14:textId="77777777" w:rsidR="00DA7DCC" w:rsidRDefault="00DA7DCC" w:rsidP="000F6A0F">
            <w:pPr>
              <w:spacing w:line="360" w:lineRule="auto"/>
              <w:jc w:val="center"/>
              <w:rPr>
                <w:rStyle w:val="Strong"/>
                <w:color w:val="000000"/>
                <w:szCs w:val="15"/>
              </w:rPr>
            </w:pPr>
            <w:r>
              <w:rPr>
                <w:rStyle w:val="Strong"/>
                <w:color w:val="000000"/>
                <w:sz w:val="22"/>
                <w:szCs w:val="15"/>
              </w:rPr>
              <w:t>Identifier</w:t>
            </w:r>
          </w:p>
        </w:tc>
        <w:tc>
          <w:tcPr>
            <w:tcW w:w="1416" w:type="dxa"/>
            <w:tcBorders>
              <w:top w:val="double" w:sz="1" w:space="0" w:color="808080"/>
              <w:left w:val="double" w:sz="1" w:space="0" w:color="808080"/>
              <w:bottom w:val="double" w:sz="1" w:space="0" w:color="808080"/>
            </w:tcBorders>
            <w:shd w:val="clear" w:color="auto" w:fill="auto"/>
            <w:vAlign w:val="center"/>
          </w:tcPr>
          <w:p w14:paraId="50A5A012" w14:textId="77777777" w:rsidR="00DA7DCC" w:rsidRDefault="00DA7DCC" w:rsidP="000F6A0F">
            <w:pPr>
              <w:spacing w:line="360" w:lineRule="auto"/>
              <w:jc w:val="center"/>
              <w:rPr>
                <w:rStyle w:val="Strong"/>
                <w:color w:val="000000"/>
                <w:szCs w:val="15"/>
              </w:rPr>
            </w:pPr>
            <w:r>
              <w:rPr>
                <w:rStyle w:val="Strong"/>
                <w:color w:val="000000"/>
                <w:sz w:val="22"/>
                <w:szCs w:val="15"/>
              </w:rPr>
              <w:t>Case</w:t>
            </w:r>
          </w:p>
        </w:tc>
        <w:tc>
          <w:tcPr>
            <w:tcW w:w="1769" w:type="dxa"/>
            <w:tcBorders>
              <w:top w:val="double" w:sz="1" w:space="0" w:color="808080"/>
              <w:left w:val="double" w:sz="1" w:space="0" w:color="808080"/>
              <w:bottom w:val="double" w:sz="1" w:space="0" w:color="808080"/>
            </w:tcBorders>
            <w:shd w:val="clear" w:color="auto" w:fill="auto"/>
            <w:vAlign w:val="center"/>
          </w:tcPr>
          <w:p w14:paraId="7CFAC03B" w14:textId="77777777" w:rsidR="00DA7DCC" w:rsidRDefault="00DA7DCC" w:rsidP="000F6A0F">
            <w:pPr>
              <w:spacing w:line="360" w:lineRule="auto"/>
              <w:jc w:val="center"/>
              <w:rPr>
                <w:rStyle w:val="Strong"/>
                <w:color w:val="000000"/>
                <w:szCs w:val="15"/>
              </w:rPr>
            </w:pPr>
            <w:r>
              <w:rPr>
                <w:rStyle w:val="Strong"/>
                <w:color w:val="000000"/>
                <w:sz w:val="22"/>
                <w:szCs w:val="15"/>
              </w:rPr>
              <w:t>Examples</w:t>
            </w:r>
          </w:p>
        </w:tc>
        <w:tc>
          <w:tcPr>
            <w:tcW w:w="4867" w:type="dxa"/>
            <w:tcBorders>
              <w:top w:val="double" w:sz="1" w:space="0" w:color="808080"/>
              <w:left w:val="double" w:sz="1" w:space="0" w:color="808080"/>
              <w:bottom w:val="double" w:sz="1" w:space="0" w:color="808080"/>
              <w:right w:val="double" w:sz="1" w:space="0" w:color="808080"/>
            </w:tcBorders>
            <w:shd w:val="clear" w:color="auto" w:fill="auto"/>
            <w:vAlign w:val="center"/>
          </w:tcPr>
          <w:p w14:paraId="3AAD94A4" w14:textId="77777777" w:rsidR="00DA7DCC" w:rsidRDefault="00DA7DCC" w:rsidP="000F6A0F">
            <w:pPr>
              <w:spacing w:line="360" w:lineRule="auto"/>
              <w:jc w:val="center"/>
            </w:pPr>
            <w:r>
              <w:rPr>
                <w:rStyle w:val="Strong"/>
                <w:color w:val="000000"/>
                <w:sz w:val="22"/>
                <w:szCs w:val="15"/>
              </w:rPr>
              <w:t>Additional Notes</w:t>
            </w:r>
          </w:p>
        </w:tc>
      </w:tr>
      <w:tr w:rsidR="00DA7DCC" w14:paraId="2AD283E5" w14:textId="77777777" w:rsidTr="000F6A0F">
        <w:trPr>
          <w:trHeight w:val="1098"/>
        </w:trPr>
        <w:tc>
          <w:tcPr>
            <w:tcW w:w="1561" w:type="dxa"/>
            <w:tcBorders>
              <w:top w:val="double" w:sz="1" w:space="0" w:color="808080"/>
              <w:left w:val="double" w:sz="1" w:space="0" w:color="808080"/>
              <w:bottom w:val="double" w:sz="1" w:space="0" w:color="808080"/>
            </w:tcBorders>
            <w:shd w:val="clear" w:color="auto" w:fill="auto"/>
            <w:vAlign w:val="center"/>
          </w:tcPr>
          <w:p w14:paraId="27B3471A" w14:textId="77777777" w:rsidR="00DA7DCC" w:rsidRDefault="00DA7DCC" w:rsidP="000F6A0F">
            <w:pPr>
              <w:spacing w:line="360" w:lineRule="auto"/>
              <w:rPr>
                <w:color w:val="000000"/>
                <w:szCs w:val="15"/>
              </w:rPr>
            </w:pPr>
            <w:r>
              <w:rPr>
                <w:color w:val="000000"/>
                <w:sz w:val="22"/>
                <w:szCs w:val="15"/>
              </w:rPr>
              <w:t>Class</w:t>
            </w:r>
          </w:p>
        </w:tc>
        <w:tc>
          <w:tcPr>
            <w:tcW w:w="1416" w:type="dxa"/>
            <w:tcBorders>
              <w:top w:val="double" w:sz="1" w:space="0" w:color="808080"/>
              <w:left w:val="double" w:sz="1" w:space="0" w:color="808080"/>
              <w:bottom w:val="double" w:sz="1" w:space="0" w:color="808080"/>
            </w:tcBorders>
            <w:shd w:val="clear" w:color="auto" w:fill="auto"/>
            <w:vAlign w:val="center"/>
          </w:tcPr>
          <w:p w14:paraId="23BB6B91" w14:textId="77777777" w:rsidR="00DA7DCC" w:rsidRDefault="00DA7DCC" w:rsidP="000F6A0F">
            <w:pPr>
              <w:spacing w:line="360" w:lineRule="auto"/>
              <w:rPr>
                <w:color w:val="000000"/>
                <w:szCs w:val="15"/>
              </w:rPr>
            </w:pPr>
            <w:r>
              <w:rPr>
                <w:color w:val="000000"/>
                <w:sz w:val="22"/>
                <w:szCs w:val="15"/>
              </w:rPr>
              <w:t>Pascal</w:t>
            </w:r>
          </w:p>
        </w:tc>
        <w:tc>
          <w:tcPr>
            <w:tcW w:w="1769" w:type="dxa"/>
            <w:tcBorders>
              <w:top w:val="double" w:sz="1" w:space="0" w:color="808080"/>
              <w:left w:val="double" w:sz="1" w:space="0" w:color="808080"/>
              <w:bottom w:val="double" w:sz="1" w:space="0" w:color="808080"/>
            </w:tcBorders>
            <w:shd w:val="clear" w:color="auto" w:fill="auto"/>
            <w:vAlign w:val="center"/>
          </w:tcPr>
          <w:p w14:paraId="681A5936" w14:textId="77777777" w:rsidR="00DA7DCC" w:rsidRDefault="00DA7DCC" w:rsidP="000F6A0F">
            <w:pPr>
              <w:spacing w:line="360" w:lineRule="auto"/>
              <w:rPr>
                <w:color w:val="000000"/>
                <w:szCs w:val="15"/>
              </w:rPr>
            </w:pPr>
            <w:proofErr w:type="spellStart"/>
            <w:r>
              <w:rPr>
                <w:color w:val="000000"/>
                <w:sz w:val="22"/>
                <w:szCs w:val="15"/>
              </w:rPr>
              <w:t>EmailOTP</w:t>
            </w:r>
            <w:proofErr w:type="spellEnd"/>
            <w:r>
              <w:rPr>
                <w:color w:val="000000"/>
                <w:sz w:val="22"/>
                <w:szCs w:val="15"/>
              </w:rPr>
              <w:t xml:space="preserve">, </w:t>
            </w:r>
            <w:proofErr w:type="spellStart"/>
            <w:r>
              <w:rPr>
                <w:color w:val="000000"/>
                <w:sz w:val="22"/>
                <w:szCs w:val="15"/>
              </w:rPr>
              <w:t>AppUser</w:t>
            </w:r>
            <w:proofErr w:type="spellEnd"/>
            <w:r>
              <w:rPr>
                <w:color w:val="000000"/>
                <w:sz w:val="22"/>
                <w:szCs w:val="15"/>
              </w:rPr>
              <w:t xml:space="preserve">, </w:t>
            </w:r>
            <w:proofErr w:type="spellStart"/>
            <w:r>
              <w:rPr>
                <w:color w:val="000000"/>
                <w:sz w:val="22"/>
                <w:szCs w:val="15"/>
              </w:rPr>
              <w:t>BaseEntity</w:t>
            </w:r>
            <w:proofErr w:type="spellEnd"/>
          </w:p>
        </w:tc>
        <w:tc>
          <w:tcPr>
            <w:tcW w:w="4867" w:type="dxa"/>
            <w:tcBorders>
              <w:top w:val="double" w:sz="1" w:space="0" w:color="808080"/>
              <w:left w:val="double" w:sz="1" w:space="0" w:color="808080"/>
              <w:bottom w:val="double" w:sz="1" w:space="0" w:color="808080"/>
              <w:right w:val="double" w:sz="1" w:space="0" w:color="808080"/>
            </w:tcBorders>
            <w:shd w:val="clear" w:color="auto" w:fill="auto"/>
            <w:vAlign w:val="center"/>
          </w:tcPr>
          <w:p w14:paraId="55DD6E04" w14:textId="77777777" w:rsidR="00DA7DCC" w:rsidRDefault="00DA7DCC" w:rsidP="000F6A0F">
            <w:pPr>
              <w:spacing w:line="360" w:lineRule="auto"/>
            </w:pPr>
            <w:r>
              <w:rPr>
                <w:color w:val="000000"/>
                <w:sz w:val="22"/>
                <w:szCs w:val="15"/>
              </w:rPr>
              <w:t xml:space="preserve">Class names should be based on "objects" or "real things" and should generally be </w:t>
            </w:r>
            <w:r>
              <w:rPr>
                <w:rStyle w:val="Strong"/>
                <w:color w:val="000000"/>
                <w:sz w:val="22"/>
                <w:szCs w:val="15"/>
              </w:rPr>
              <w:t>nouns</w:t>
            </w:r>
            <w:r>
              <w:rPr>
                <w:color w:val="000000"/>
                <w:sz w:val="22"/>
                <w:szCs w:val="15"/>
              </w:rPr>
              <w:t>. No ‘_’ signs allowed. Do not use type prefixes like ‘C’ for class.</w:t>
            </w:r>
          </w:p>
        </w:tc>
      </w:tr>
      <w:tr w:rsidR="00DA7DCC" w14:paraId="09434B61" w14:textId="77777777" w:rsidTr="000F6A0F">
        <w:trPr>
          <w:trHeight w:val="733"/>
        </w:trPr>
        <w:tc>
          <w:tcPr>
            <w:tcW w:w="1561" w:type="dxa"/>
            <w:tcBorders>
              <w:top w:val="double" w:sz="1" w:space="0" w:color="808080"/>
              <w:left w:val="double" w:sz="1" w:space="0" w:color="808080"/>
              <w:bottom w:val="double" w:sz="1" w:space="0" w:color="808080"/>
            </w:tcBorders>
            <w:shd w:val="clear" w:color="auto" w:fill="auto"/>
            <w:vAlign w:val="center"/>
          </w:tcPr>
          <w:p w14:paraId="691AA601" w14:textId="77777777" w:rsidR="00DA7DCC" w:rsidRDefault="00DA7DCC" w:rsidP="000F6A0F">
            <w:pPr>
              <w:spacing w:line="360" w:lineRule="auto"/>
              <w:rPr>
                <w:color w:val="000000"/>
                <w:szCs w:val="15"/>
              </w:rPr>
            </w:pPr>
            <w:r>
              <w:rPr>
                <w:color w:val="000000"/>
                <w:sz w:val="22"/>
                <w:szCs w:val="15"/>
              </w:rPr>
              <w:t>Method</w:t>
            </w:r>
          </w:p>
        </w:tc>
        <w:tc>
          <w:tcPr>
            <w:tcW w:w="1416" w:type="dxa"/>
            <w:tcBorders>
              <w:top w:val="double" w:sz="1" w:space="0" w:color="808080"/>
              <w:left w:val="double" w:sz="1" w:space="0" w:color="808080"/>
              <w:bottom w:val="double" w:sz="1" w:space="0" w:color="808080"/>
            </w:tcBorders>
            <w:shd w:val="clear" w:color="auto" w:fill="auto"/>
            <w:vAlign w:val="center"/>
          </w:tcPr>
          <w:p w14:paraId="3E5F6EF2" w14:textId="77777777" w:rsidR="00DA7DCC" w:rsidRDefault="00DA7DCC" w:rsidP="000F6A0F">
            <w:pPr>
              <w:spacing w:line="360" w:lineRule="auto"/>
              <w:rPr>
                <w:color w:val="000000"/>
                <w:szCs w:val="15"/>
              </w:rPr>
            </w:pPr>
            <w:r>
              <w:rPr>
                <w:color w:val="000000"/>
                <w:sz w:val="22"/>
                <w:szCs w:val="15"/>
              </w:rPr>
              <w:t>Camel</w:t>
            </w:r>
          </w:p>
        </w:tc>
        <w:tc>
          <w:tcPr>
            <w:tcW w:w="1769" w:type="dxa"/>
            <w:tcBorders>
              <w:top w:val="double" w:sz="1" w:space="0" w:color="808080"/>
              <w:left w:val="double" w:sz="1" w:space="0" w:color="808080"/>
              <w:bottom w:val="double" w:sz="1" w:space="0" w:color="808080"/>
            </w:tcBorders>
            <w:shd w:val="clear" w:color="auto" w:fill="auto"/>
            <w:vAlign w:val="center"/>
          </w:tcPr>
          <w:p w14:paraId="6E301A0B" w14:textId="77777777" w:rsidR="00DA7DCC" w:rsidRDefault="00DA7DCC" w:rsidP="000F6A0F">
            <w:pPr>
              <w:spacing w:line="360" w:lineRule="auto"/>
              <w:rPr>
                <w:color w:val="000000"/>
                <w:szCs w:val="15"/>
              </w:rPr>
            </w:pPr>
            <w:proofErr w:type="spellStart"/>
            <w:r>
              <w:rPr>
                <w:color w:val="000000"/>
                <w:sz w:val="22"/>
                <w:szCs w:val="15"/>
              </w:rPr>
              <w:t>getDetails</w:t>
            </w:r>
            <w:proofErr w:type="spellEnd"/>
            <w:r>
              <w:rPr>
                <w:color w:val="000000"/>
                <w:sz w:val="22"/>
                <w:szCs w:val="15"/>
              </w:rPr>
              <w:t xml:space="preserve">, </w:t>
            </w:r>
            <w:proofErr w:type="spellStart"/>
            <w:r>
              <w:rPr>
                <w:color w:val="000000"/>
                <w:sz w:val="22"/>
                <w:szCs w:val="15"/>
              </w:rPr>
              <w:t>sendEmail</w:t>
            </w:r>
            <w:proofErr w:type="spellEnd"/>
          </w:p>
        </w:tc>
        <w:tc>
          <w:tcPr>
            <w:tcW w:w="4867" w:type="dxa"/>
            <w:tcBorders>
              <w:top w:val="double" w:sz="1" w:space="0" w:color="808080"/>
              <w:left w:val="double" w:sz="1" w:space="0" w:color="808080"/>
              <w:bottom w:val="double" w:sz="1" w:space="0" w:color="808080"/>
              <w:right w:val="double" w:sz="1" w:space="0" w:color="808080"/>
            </w:tcBorders>
            <w:shd w:val="clear" w:color="auto" w:fill="auto"/>
            <w:vAlign w:val="center"/>
          </w:tcPr>
          <w:p w14:paraId="466419EC" w14:textId="77777777" w:rsidR="00DA7DCC" w:rsidRDefault="00DA7DCC" w:rsidP="000F6A0F">
            <w:pPr>
              <w:spacing w:line="360" w:lineRule="auto"/>
            </w:pPr>
            <w:r>
              <w:rPr>
                <w:color w:val="000000"/>
                <w:sz w:val="22"/>
                <w:szCs w:val="15"/>
              </w:rPr>
              <w:t xml:space="preserve">Methods should use </w:t>
            </w:r>
            <w:r>
              <w:rPr>
                <w:rStyle w:val="Strong"/>
                <w:color w:val="000000"/>
                <w:sz w:val="22"/>
                <w:szCs w:val="15"/>
              </w:rPr>
              <w:t>verbs</w:t>
            </w:r>
            <w:r>
              <w:rPr>
                <w:color w:val="000000"/>
                <w:sz w:val="22"/>
                <w:szCs w:val="15"/>
              </w:rPr>
              <w:t xml:space="preserve"> or verb phrases.</w:t>
            </w:r>
          </w:p>
        </w:tc>
      </w:tr>
      <w:tr w:rsidR="00DA7DCC" w14:paraId="23B2087C" w14:textId="77777777" w:rsidTr="000F6A0F">
        <w:trPr>
          <w:trHeight w:val="1481"/>
        </w:trPr>
        <w:tc>
          <w:tcPr>
            <w:tcW w:w="1561" w:type="dxa"/>
            <w:tcBorders>
              <w:top w:val="double" w:sz="1" w:space="0" w:color="808080"/>
              <w:left w:val="double" w:sz="1" w:space="0" w:color="808080"/>
              <w:bottom w:val="double" w:sz="1" w:space="0" w:color="808080"/>
            </w:tcBorders>
            <w:shd w:val="clear" w:color="auto" w:fill="auto"/>
            <w:vAlign w:val="center"/>
          </w:tcPr>
          <w:p w14:paraId="75AF7724" w14:textId="77777777" w:rsidR="00DA7DCC" w:rsidRDefault="00DA7DCC" w:rsidP="000F6A0F">
            <w:pPr>
              <w:spacing w:line="360" w:lineRule="auto"/>
              <w:rPr>
                <w:color w:val="000000"/>
                <w:szCs w:val="15"/>
              </w:rPr>
            </w:pPr>
            <w:r>
              <w:rPr>
                <w:color w:val="000000"/>
                <w:sz w:val="22"/>
                <w:szCs w:val="15"/>
              </w:rPr>
              <w:t>Parameter</w:t>
            </w:r>
          </w:p>
        </w:tc>
        <w:tc>
          <w:tcPr>
            <w:tcW w:w="1416" w:type="dxa"/>
            <w:tcBorders>
              <w:top w:val="double" w:sz="1" w:space="0" w:color="808080"/>
              <w:left w:val="double" w:sz="1" w:space="0" w:color="808080"/>
              <w:bottom w:val="double" w:sz="1" w:space="0" w:color="808080"/>
            </w:tcBorders>
            <w:shd w:val="clear" w:color="auto" w:fill="auto"/>
            <w:vAlign w:val="center"/>
          </w:tcPr>
          <w:p w14:paraId="677A950A" w14:textId="77777777" w:rsidR="00DA7DCC" w:rsidRDefault="00DA7DCC" w:rsidP="000F6A0F">
            <w:pPr>
              <w:spacing w:line="360" w:lineRule="auto"/>
              <w:rPr>
                <w:color w:val="000000"/>
                <w:szCs w:val="15"/>
              </w:rPr>
            </w:pPr>
            <w:r>
              <w:rPr>
                <w:color w:val="000000"/>
                <w:sz w:val="22"/>
                <w:szCs w:val="15"/>
              </w:rPr>
              <w:t>Camel</w:t>
            </w:r>
          </w:p>
        </w:tc>
        <w:tc>
          <w:tcPr>
            <w:tcW w:w="1769" w:type="dxa"/>
            <w:tcBorders>
              <w:top w:val="double" w:sz="1" w:space="0" w:color="808080"/>
              <w:left w:val="double" w:sz="1" w:space="0" w:color="808080"/>
              <w:bottom w:val="double" w:sz="1" w:space="0" w:color="808080"/>
            </w:tcBorders>
            <w:shd w:val="clear" w:color="auto" w:fill="auto"/>
            <w:vAlign w:val="center"/>
          </w:tcPr>
          <w:p w14:paraId="64B48F4D" w14:textId="77777777" w:rsidR="00DA7DCC" w:rsidRDefault="00DA7DCC" w:rsidP="000F6A0F">
            <w:pPr>
              <w:spacing w:line="360" w:lineRule="auto"/>
              <w:rPr>
                <w:color w:val="000000"/>
                <w:szCs w:val="15"/>
              </w:rPr>
            </w:pPr>
            <w:r>
              <w:rPr>
                <w:color w:val="000000"/>
                <w:sz w:val="22"/>
                <w:szCs w:val="15"/>
              </w:rPr>
              <w:t>name, address</w:t>
            </w:r>
          </w:p>
        </w:tc>
        <w:tc>
          <w:tcPr>
            <w:tcW w:w="4867" w:type="dxa"/>
            <w:tcBorders>
              <w:top w:val="double" w:sz="1" w:space="0" w:color="808080"/>
              <w:left w:val="double" w:sz="1" w:space="0" w:color="808080"/>
              <w:bottom w:val="double" w:sz="1" w:space="0" w:color="808080"/>
              <w:right w:val="double" w:sz="1" w:space="0" w:color="808080"/>
            </w:tcBorders>
            <w:shd w:val="clear" w:color="auto" w:fill="auto"/>
            <w:vAlign w:val="center"/>
          </w:tcPr>
          <w:p w14:paraId="7DEA61AC" w14:textId="77777777" w:rsidR="00DA7DCC" w:rsidRDefault="00DA7DCC" w:rsidP="000F6A0F">
            <w:pPr>
              <w:spacing w:line="360" w:lineRule="auto"/>
            </w:pPr>
            <w:r>
              <w:rPr>
                <w:color w:val="000000"/>
                <w:sz w:val="22"/>
                <w:szCs w:val="15"/>
              </w:rPr>
              <w:t> </w:t>
            </w:r>
            <w:r>
              <w:rPr>
                <w:sz w:val="22"/>
              </w:rPr>
              <w:t>Use descriptive parameter names. Parameter names should be descriptive enough that the name of the parameter and its type can be used to determine its meaning in most scenarios.</w:t>
            </w:r>
          </w:p>
        </w:tc>
      </w:tr>
      <w:tr w:rsidR="00DA7DCC" w14:paraId="523D041B" w14:textId="77777777" w:rsidTr="000F6A0F">
        <w:trPr>
          <w:trHeight w:val="716"/>
        </w:trPr>
        <w:tc>
          <w:tcPr>
            <w:tcW w:w="1561" w:type="dxa"/>
            <w:tcBorders>
              <w:top w:val="double" w:sz="1" w:space="0" w:color="808080"/>
              <w:left w:val="double" w:sz="1" w:space="0" w:color="808080"/>
              <w:bottom w:val="double" w:sz="1" w:space="0" w:color="808080"/>
            </w:tcBorders>
            <w:shd w:val="clear" w:color="auto" w:fill="auto"/>
            <w:vAlign w:val="center"/>
          </w:tcPr>
          <w:p w14:paraId="7FFC4067" w14:textId="77777777" w:rsidR="00DA7DCC" w:rsidRDefault="00DA7DCC" w:rsidP="000F6A0F">
            <w:pPr>
              <w:spacing w:line="360" w:lineRule="auto"/>
              <w:rPr>
                <w:color w:val="000000"/>
                <w:szCs w:val="15"/>
              </w:rPr>
            </w:pPr>
            <w:r>
              <w:rPr>
                <w:color w:val="000000"/>
                <w:sz w:val="22"/>
                <w:szCs w:val="15"/>
              </w:rPr>
              <w:t>Interface</w:t>
            </w:r>
          </w:p>
        </w:tc>
        <w:tc>
          <w:tcPr>
            <w:tcW w:w="1416" w:type="dxa"/>
            <w:tcBorders>
              <w:top w:val="double" w:sz="1" w:space="0" w:color="808080"/>
              <w:left w:val="double" w:sz="1" w:space="0" w:color="808080"/>
              <w:bottom w:val="double" w:sz="1" w:space="0" w:color="808080"/>
            </w:tcBorders>
            <w:shd w:val="clear" w:color="auto" w:fill="auto"/>
            <w:vAlign w:val="center"/>
          </w:tcPr>
          <w:p w14:paraId="0B3FBAF0" w14:textId="77777777" w:rsidR="00DA7DCC" w:rsidRDefault="00DA7DCC" w:rsidP="000F6A0F">
            <w:pPr>
              <w:spacing w:line="360" w:lineRule="auto"/>
              <w:rPr>
                <w:color w:val="000000"/>
                <w:szCs w:val="15"/>
              </w:rPr>
            </w:pPr>
            <w:r>
              <w:rPr>
                <w:color w:val="000000"/>
                <w:sz w:val="22"/>
                <w:szCs w:val="15"/>
              </w:rPr>
              <w:t>Pascal with "I" prefix</w:t>
            </w:r>
          </w:p>
        </w:tc>
        <w:tc>
          <w:tcPr>
            <w:tcW w:w="1769" w:type="dxa"/>
            <w:tcBorders>
              <w:top w:val="double" w:sz="1" w:space="0" w:color="808080"/>
              <w:left w:val="double" w:sz="1" w:space="0" w:color="808080"/>
              <w:bottom w:val="double" w:sz="1" w:space="0" w:color="808080"/>
            </w:tcBorders>
            <w:shd w:val="clear" w:color="auto" w:fill="auto"/>
            <w:vAlign w:val="center"/>
          </w:tcPr>
          <w:p w14:paraId="26F3450F" w14:textId="77777777" w:rsidR="00DA7DCC" w:rsidRDefault="00DA7DCC" w:rsidP="000F6A0F">
            <w:pPr>
              <w:spacing w:line="360" w:lineRule="auto"/>
              <w:rPr>
                <w:color w:val="000000"/>
                <w:szCs w:val="15"/>
              </w:rPr>
            </w:pPr>
            <w:proofErr w:type="spellStart"/>
            <w:r>
              <w:rPr>
                <w:color w:val="000000"/>
                <w:sz w:val="22"/>
                <w:szCs w:val="15"/>
              </w:rPr>
              <w:t>applyJob</w:t>
            </w:r>
            <w:proofErr w:type="spellEnd"/>
          </w:p>
        </w:tc>
        <w:tc>
          <w:tcPr>
            <w:tcW w:w="4867" w:type="dxa"/>
            <w:tcBorders>
              <w:top w:val="double" w:sz="1" w:space="0" w:color="808080"/>
              <w:left w:val="double" w:sz="1" w:space="0" w:color="808080"/>
              <w:bottom w:val="double" w:sz="1" w:space="0" w:color="808080"/>
              <w:right w:val="double" w:sz="1" w:space="0" w:color="808080"/>
            </w:tcBorders>
            <w:shd w:val="clear" w:color="auto" w:fill="auto"/>
            <w:vAlign w:val="center"/>
          </w:tcPr>
          <w:p w14:paraId="5DAD08F2" w14:textId="77777777" w:rsidR="00DA7DCC" w:rsidRDefault="00DA7DCC" w:rsidP="000F6A0F">
            <w:pPr>
              <w:spacing w:line="360" w:lineRule="auto"/>
            </w:pPr>
            <w:r>
              <w:rPr>
                <w:color w:val="000000"/>
                <w:sz w:val="22"/>
                <w:szCs w:val="15"/>
              </w:rPr>
              <w:t>Do not use the ‘_’ sign</w:t>
            </w:r>
          </w:p>
        </w:tc>
      </w:tr>
    </w:tbl>
    <w:p w14:paraId="09D351A2" w14:textId="77777777" w:rsidR="00DA7DCC" w:rsidRPr="00AC377A" w:rsidRDefault="00DA7DCC" w:rsidP="00DA7DCC">
      <w:pPr>
        <w:pStyle w:val="Heading3"/>
        <w:numPr>
          <w:ilvl w:val="0"/>
          <w:numId w:val="1"/>
        </w:numPr>
        <w:tabs>
          <w:tab w:val="clear" w:pos="0"/>
        </w:tabs>
        <w:spacing w:line="360" w:lineRule="auto"/>
        <w:ind w:left="-270" w:firstLine="0"/>
        <w:rPr>
          <w:szCs w:val="17"/>
        </w:rPr>
      </w:pPr>
    </w:p>
    <w:p w14:paraId="0AEF74D1" w14:textId="77777777" w:rsidR="00DA7DCC" w:rsidRDefault="00DA7DCC" w:rsidP="00DA7DCC">
      <w:pPr>
        <w:pStyle w:val="Heading3"/>
        <w:numPr>
          <w:ilvl w:val="0"/>
          <w:numId w:val="1"/>
        </w:numPr>
        <w:tabs>
          <w:tab w:val="clear" w:pos="0"/>
        </w:tabs>
        <w:spacing w:line="360" w:lineRule="auto"/>
        <w:ind w:left="-270" w:firstLine="0"/>
        <w:rPr>
          <w:szCs w:val="17"/>
        </w:rPr>
      </w:pPr>
    </w:p>
    <w:p w14:paraId="1F613BE9" w14:textId="77777777" w:rsidR="00DA7DCC" w:rsidRPr="00785213" w:rsidRDefault="00DA7DCC" w:rsidP="00DA7DCC">
      <w:pPr>
        <w:pStyle w:val="Heading3"/>
        <w:numPr>
          <w:ilvl w:val="0"/>
          <w:numId w:val="1"/>
        </w:numPr>
        <w:tabs>
          <w:tab w:val="clear" w:pos="0"/>
        </w:tabs>
        <w:spacing w:line="360" w:lineRule="auto"/>
        <w:ind w:left="-270" w:firstLine="0"/>
        <w:rPr>
          <w:szCs w:val="17"/>
        </w:rPr>
      </w:pPr>
    </w:p>
    <w:p w14:paraId="70442625" w14:textId="77777777" w:rsidR="00DA7DCC" w:rsidRPr="00AC377A" w:rsidRDefault="00DA7DCC" w:rsidP="00DA7DCC">
      <w:pPr>
        <w:pStyle w:val="Heading3"/>
        <w:numPr>
          <w:ilvl w:val="0"/>
          <w:numId w:val="1"/>
        </w:numPr>
        <w:tabs>
          <w:tab w:val="clear" w:pos="0"/>
        </w:tabs>
        <w:spacing w:line="360" w:lineRule="auto"/>
        <w:ind w:left="-270" w:firstLine="0"/>
        <w:rPr>
          <w:szCs w:val="17"/>
        </w:rPr>
      </w:pPr>
      <w:r>
        <w:t>Comments</w:t>
      </w:r>
    </w:p>
    <w:p w14:paraId="017844BE" w14:textId="77777777" w:rsidR="00DA7DCC" w:rsidRDefault="00DA7DCC" w:rsidP="00DA7DCC">
      <w:pPr>
        <w:numPr>
          <w:ilvl w:val="0"/>
          <w:numId w:val="2"/>
        </w:numPr>
        <w:spacing w:before="280" w:after="120" w:line="360" w:lineRule="auto"/>
        <w:ind w:left="480"/>
        <w:rPr>
          <w:sz w:val="22"/>
          <w:szCs w:val="17"/>
        </w:rPr>
      </w:pPr>
      <w:r>
        <w:rPr>
          <w:sz w:val="22"/>
          <w:szCs w:val="17"/>
        </w:rPr>
        <w:t xml:space="preserve">Comment each type, each non-public type member, and each region declaration. </w:t>
      </w:r>
    </w:p>
    <w:p w14:paraId="7DF1E4B1" w14:textId="77777777" w:rsidR="00DA7DCC" w:rsidRDefault="00DA7DCC" w:rsidP="00DA7DCC">
      <w:pPr>
        <w:numPr>
          <w:ilvl w:val="0"/>
          <w:numId w:val="2"/>
        </w:numPr>
        <w:spacing w:after="120" w:line="360" w:lineRule="auto"/>
        <w:ind w:hanging="600"/>
        <w:rPr>
          <w:sz w:val="22"/>
          <w:szCs w:val="17"/>
        </w:rPr>
      </w:pPr>
      <w:r>
        <w:rPr>
          <w:sz w:val="22"/>
          <w:szCs w:val="17"/>
        </w:rPr>
        <w:t xml:space="preserve">Use end-line comments only on variable declaration lines. End-line comments are                                                            comments that follow code on a single line. </w:t>
      </w:r>
    </w:p>
    <w:p w14:paraId="43DF58EE" w14:textId="77777777" w:rsidR="00DA7DCC" w:rsidRDefault="00DA7DCC" w:rsidP="00DA7DCC">
      <w:pPr>
        <w:numPr>
          <w:ilvl w:val="0"/>
          <w:numId w:val="2"/>
        </w:numPr>
        <w:spacing w:after="120" w:line="360" w:lineRule="auto"/>
        <w:ind w:left="480"/>
        <w:rPr>
          <w:sz w:val="22"/>
          <w:szCs w:val="17"/>
        </w:rPr>
      </w:pPr>
      <w:r>
        <w:rPr>
          <w:sz w:val="22"/>
          <w:szCs w:val="17"/>
        </w:rPr>
        <w:t xml:space="preserve">Separate comments from comment delimiters (apostrophe) or // with one space. </w:t>
      </w:r>
    </w:p>
    <w:p w14:paraId="6A6386CA" w14:textId="77777777" w:rsidR="00DA7DCC" w:rsidRDefault="00DA7DCC" w:rsidP="00DA7DCC">
      <w:pPr>
        <w:numPr>
          <w:ilvl w:val="0"/>
          <w:numId w:val="2"/>
        </w:numPr>
        <w:spacing w:after="120" w:line="360" w:lineRule="auto"/>
        <w:ind w:left="480"/>
        <w:rPr>
          <w:sz w:val="22"/>
          <w:szCs w:val="17"/>
        </w:rPr>
      </w:pPr>
      <w:r>
        <w:rPr>
          <w:sz w:val="22"/>
          <w:szCs w:val="17"/>
        </w:rPr>
        <w:t xml:space="preserve">Begin the comment text with an uppercase letter. </w:t>
      </w:r>
    </w:p>
    <w:p w14:paraId="0736D58B" w14:textId="77777777" w:rsidR="00DA7DCC" w:rsidRDefault="00DA7DCC" w:rsidP="00DA7DCC">
      <w:pPr>
        <w:numPr>
          <w:ilvl w:val="0"/>
          <w:numId w:val="2"/>
        </w:numPr>
        <w:spacing w:after="120" w:line="360" w:lineRule="auto"/>
        <w:ind w:left="480"/>
        <w:rPr>
          <w:sz w:val="22"/>
          <w:szCs w:val="17"/>
        </w:rPr>
      </w:pPr>
      <w:r>
        <w:rPr>
          <w:sz w:val="22"/>
          <w:szCs w:val="17"/>
        </w:rPr>
        <w:lastRenderedPageBreak/>
        <w:t xml:space="preserve">End the comment with a period. </w:t>
      </w:r>
    </w:p>
    <w:p w14:paraId="5DAAE706" w14:textId="77777777" w:rsidR="00DA7DCC" w:rsidRPr="007446A5" w:rsidRDefault="00DA7DCC" w:rsidP="00DA7DCC">
      <w:pPr>
        <w:numPr>
          <w:ilvl w:val="0"/>
          <w:numId w:val="2"/>
        </w:numPr>
        <w:spacing w:after="280" w:line="360" w:lineRule="auto"/>
        <w:ind w:left="480"/>
        <w:jc w:val="both"/>
        <w:rPr>
          <w:b/>
          <w:bCs/>
        </w:rPr>
      </w:pPr>
      <w:r w:rsidRPr="00A11E13">
        <w:rPr>
          <w:sz w:val="22"/>
          <w:szCs w:val="17"/>
        </w:rPr>
        <w:t xml:space="preserve">Explain the code; do not repeat it. </w:t>
      </w:r>
    </w:p>
    <w:p w14:paraId="006DAD7F" w14:textId="77777777" w:rsidR="00DA7DCC" w:rsidRDefault="00DA7DCC" w:rsidP="00DA7DCC">
      <w:pPr>
        <w:jc w:val="both"/>
      </w:pPr>
    </w:p>
    <w:p w14:paraId="0AA58C39" w14:textId="77777777" w:rsidR="00DA7DCC" w:rsidRDefault="00DA7DCC" w:rsidP="00DA7DCC">
      <w:pPr>
        <w:jc w:val="both"/>
        <w:rPr>
          <w:b/>
          <w:bCs/>
        </w:rPr>
      </w:pPr>
    </w:p>
    <w:p w14:paraId="0C012B32" w14:textId="79A924B0" w:rsidR="00DA7DCC" w:rsidRDefault="00DA7DCC" w:rsidP="00DA7DCC">
      <w:pPr>
        <w:rPr>
          <w:b/>
          <w:bCs/>
          <w:sz w:val="28"/>
        </w:rPr>
      </w:pPr>
    </w:p>
    <w:p w14:paraId="68F16959" w14:textId="10636D73" w:rsidR="00DA7DCC" w:rsidRDefault="00DA7DCC" w:rsidP="00DA7DCC">
      <w:pPr>
        <w:rPr>
          <w:b/>
          <w:bCs/>
          <w:sz w:val="28"/>
        </w:rPr>
      </w:pPr>
    </w:p>
    <w:p w14:paraId="516AA0C1" w14:textId="02A5ED00" w:rsidR="00DA7DCC" w:rsidRDefault="00DA7DCC" w:rsidP="00DA7DCC">
      <w:pPr>
        <w:rPr>
          <w:b/>
          <w:bCs/>
          <w:sz w:val="28"/>
        </w:rPr>
      </w:pPr>
    </w:p>
    <w:p w14:paraId="3281C728" w14:textId="37C21F2D" w:rsidR="00DA7DCC" w:rsidRDefault="00DA7DCC" w:rsidP="00DA7DCC">
      <w:pPr>
        <w:rPr>
          <w:b/>
          <w:bCs/>
          <w:sz w:val="28"/>
        </w:rPr>
      </w:pPr>
    </w:p>
    <w:p w14:paraId="2D32E36E" w14:textId="144BC3E3" w:rsidR="00DA7DCC" w:rsidRDefault="00DA7DCC" w:rsidP="00DA7DCC">
      <w:pPr>
        <w:rPr>
          <w:b/>
          <w:bCs/>
          <w:sz w:val="28"/>
        </w:rPr>
      </w:pPr>
    </w:p>
    <w:p w14:paraId="39A69589" w14:textId="46C379D8" w:rsidR="00DA7DCC" w:rsidRDefault="00DA7DCC" w:rsidP="00DA7DCC">
      <w:pPr>
        <w:rPr>
          <w:b/>
          <w:bCs/>
          <w:sz w:val="28"/>
        </w:rPr>
      </w:pPr>
    </w:p>
    <w:p w14:paraId="54261B79" w14:textId="54F8E026" w:rsidR="00DA7DCC" w:rsidRDefault="00DA7DCC" w:rsidP="00DA7DCC">
      <w:pPr>
        <w:rPr>
          <w:b/>
          <w:bCs/>
          <w:sz w:val="28"/>
        </w:rPr>
      </w:pPr>
    </w:p>
    <w:p w14:paraId="6ABC00EC" w14:textId="497C45E2" w:rsidR="00DA7DCC" w:rsidRDefault="00DA7DCC" w:rsidP="00DA7DCC">
      <w:pPr>
        <w:rPr>
          <w:b/>
          <w:bCs/>
          <w:sz w:val="28"/>
        </w:rPr>
      </w:pPr>
    </w:p>
    <w:p w14:paraId="3F91DB60" w14:textId="5999B768" w:rsidR="00DA7DCC" w:rsidRDefault="00DA7DCC" w:rsidP="00DA7DCC">
      <w:pPr>
        <w:rPr>
          <w:b/>
          <w:bCs/>
          <w:sz w:val="28"/>
        </w:rPr>
      </w:pPr>
    </w:p>
    <w:p w14:paraId="791E0032" w14:textId="0EFA8231" w:rsidR="00DA7DCC" w:rsidRDefault="00DA7DCC" w:rsidP="00DA7DCC">
      <w:pPr>
        <w:rPr>
          <w:b/>
          <w:bCs/>
          <w:sz w:val="28"/>
        </w:rPr>
      </w:pPr>
    </w:p>
    <w:p w14:paraId="3B614760" w14:textId="1DFC02D9" w:rsidR="00DA7DCC" w:rsidRDefault="00DA7DCC" w:rsidP="00DA7DCC">
      <w:pPr>
        <w:rPr>
          <w:b/>
          <w:bCs/>
          <w:sz w:val="28"/>
        </w:rPr>
      </w:pPr>
    </w:p>
    <w:p w14:paraId="6805F18E" w14:textId="4710D3AA" w:rsidR="00DA7DCC" w:rsidRDefault="00DA7DCC" w:rsidP="00DA7DCC">
      <w:pPr>
        <w:rPr>
          <w:b/>
          <w:bCs/>
          <w:sz w:val="28"/>
        </w:rPr>
      </w:pPr>
    </w:p>
    <w:p w14:paraId="6B94FCFE" w14:textId="4DBA8D1D" w:rsidR="00DA7DCC" w:rsidRDefault="00DA7DCC" w:rsidP="00DA7DCC">
      <w:pPr>
        <w:rPr>
          <w:b/>
          <w:bCs/>
          <w:sz w:val="28"/>
        </w:rPr>
      </w:pPr>
    </w:p>
    <w:p w14:paraId="08C480A8" w14:textId="75886ED1" w:rsidR="00DA7DCC" w:rsidRDefault="00DA7DCC" w:rsidP="00DA7DCC">
      <w:pPr>
        <w:rPr>
          <w:b/>
          <w:bCs/>
          <w:sz w:val="28"/>
        </w:rPr>
      </w:pPr>
    </w:p>
    <w:p w14:paraId="0E103433" w14:textId="1EAF4E23" w:rsidR="00DA7DCC" w:rsidRDefault="00DA7DCC" w:rsidP="00DA7DCC">
      <w:pPr>
        <w:rPr>
          <w:b/>
          <w:bCs/>
          <w:sz w:val="28"/>
        </w:rPr>
      </w:pPr>
    </w:p>
    <w:p w14:paraId="465564BD" w14:textId="55068033" w:rsidR="00DA7DCC" w:rsidRDefault="00DA7DCC" w:rsidP="00DA7DCC">
      <w:pPr>
        <w:rPr>
          <w:b/>
          <w:bCs/>
          <w:sz w:val="28"/>
        </w:rPr>
      </w:pPr>
    </w:p>
    <w:p w14:paraId="757100B0" w14:textId="0B3449D1" w:rsidR="00DA7DCC" w:rsidRDefault="00DA7DCC" w:rsidP="00DA7DCC">
      <w:pPr>
        <w:rPr>
          <w:b/>
          <w:bCs/>
          <w:sz w:val="28"/>
        </w:rPr>
      </w:pPr>
    </w:p>
    <w:p w14:paraId="70007D5D" w14:textId="5DD63997" w:rsidR="00DA7DCC" w:rsidRDefault="00DA7DCC" w:rsidP="00DA7DCC">
      <w:pPr>
        <w:rPr>
          <w:b/>
          <w:bCs/>
          <w:sz w:val="28"/>
        </w:rPr>
      </w:pPr>
    </w:p>
    <w:p w14:paraId="7E6C49C4" w14:textId="1B56E455" w:rsidR="00DA7DCC" w:rsidRDefault="00DA7DCC" w:rsidP="00DA7DCC">
      <w:pPr>
        <w:rPr>
          <w:b/>
          <w:bCs/>
          <w:sz w:val="28"/>
        </w:rPr>
      </w:pPr>
    </w:p>
    <w:p w14:paraId="6F825BBB" w14:textId="77060061" w:rsidR="00DA7DCC" w:rsidRDefault="00DA7DCC" w:rsidP="00DA7DCC">
      <w:pPr>
        <w:rPr>
          <w:b/>
          <w:bCs/>
          <w:sz w:val="28"/>
        </w:rPr>
      </w:pPr>
    </w:p>
    <w:p w14:paraId="3C49755C" w14:textId="69282874" w:rsidR="00DA7DCC" w:rsidRDefault="00DA7DCC" w:rsidP="00DA7DCC">
      <w:pPr>
        <w:rPr>
          <w:b/>
          <w:bCs/>
          <w:sz w:val="28"/>
        </w:rPr>
      </w:pPr>
    </w:p>
    <w:p w14:paraId="44A4E8C5" w14:textId="0582A65C" w:rsidR="00DA7DCC" w:rsidRDefault="00DA7DCC" w:rsidP="00DA7DCC">
      <w:pPr>
        <w:rPr>
          <w:b/>
          <w:bCs/>
          <w:sz w:val="28"/>
        </w:rPr>
      </w:pPr>
    </w:p>
    <w:p w14:paraId="0034D445" w14:textId="05BFFB11" w:rsidR="00DA7DCC" w:rsidRDefault="00DA7DCC" w:rsidP="00DA7DCC">
      <w:pPr>
        <w:rPr>
          <w:b/>
          <w:bCs/>
          <w:sz w:val="28"/>
        </w:rPr>
      </w:pPr>
    </w:p>
    <w:p w14:paraId="310F5DCC" w14:textId="358E19D0" w:rsidR="00DA7DCC" w:rsidRDefault="00DA7DCC" w:rsidP="00DA7DCC">
      <w:pPr>
        <w:rPr>
          <w:b/>
          <w:bCs/>
          <w:sz w:val="28"/>
        </w:rPr>
      </w:pPr>
    </w:p>
    <w:p w14:paraId="278104C9" w14:textId="1BA16871" w:rsidR="00DA7DCC" w:rsidRDefault="00DA7DCC" w:rsidP="00DA7DCC">
      <w:pPr>
        <w:rPr>
          <w:b/>
          <w:bCs/>
          <w:sz w:val="28"/>
        </w:rPr>
      </w:pPr>
    </w:p>
    <w:p w14:paraId="1A306D3A" w14:textId="4EDB0A0F" w:rsidR="00DA7DCC" w:rsidRDefault="00DA7DCC" w:rsidP="00DA7DCC">
      <w:pPr>
        <w:rPr>
          <w:b/>
          <w:bCs/>
          <w:sz w:val="28"/>
        </w:rPr>
      </w:pPr>
    </w:p>
    <w:p w14:paraId="441DBFEF" w14:textId="44590F89" w:rsidR="00DA7DCC" w:rsidRDefault="00DA7DCC" w:rsidP="00DA7DCC">
      <w:pPr>
        <w:rPr>
          <w:b/>
          <w:bCs/>
          <w:sz w:val="28"/>
        </w:rPr>
      </w:pPr>
    </w:p>
    <w:p w14:paraId="27B5E133" w14:textId="078D209F" w:rsidR="00DA7DCC" w:rsidRDefault="00DA7DCC" w:rsidP="00DA7DCC">
      <w:pPr>
        <w:rPr>
          <w:b/>
          <w:bCs/>
          <w:sz w:val="28"/>
        </w:rPr>
      </w:pPr>
    </w:p>
    <w:p w14:paraId="4C2924FD" w14:textId="617CE4B6" w:rsidR="00DA7DCC" w:rsidRDefault="00DA7DCC" w:rsidP="00DA7DCC">
      <w:pPr>
        <w:rPr>
          <w:b/>
          <w:bCs/>
          <w:sz w:val="28"/>
        </w:rPr>
      </w:pPr>
    </w:p>
    <w:p w14:paraId="0F5EFC0D" w14:textId="49F841B5" w:rsidR="00DA7DCC" w:rsidRDefault="00DA7DCC" w:rsidP="00DA7DCC">
      <w:pPr>
        <w:rPr>
          <w:b/>
          <w:bCs/>
          <w:sz w:val="28"/>
        </w:rPr>
      </w:pPr>
    </w:p>
    <w:p w14:paraId="53FDA56E" w14:textId="77777777" w:rsidR="00DA7DCC" w:rsidRDefault="00DA7DCC" w:rsidP="00DA7DCC">
      <w:pPr>
        <w:rPr>
          <w:b/>
          <w:bCs/>
          <w:sz w:val="28"/>
        </w:rPr>
      </w:pPr>
    </w:p>
    <w:p w14:paraId="4B9651F1" w14:textId="77777777" w:rsidR="00DA7DCC" w:rsidRDefault="00DA7DCC" w:rsidP="00DA7DCC"/>
    <w:p w14:paraId="60D2582D" w14:textId="77777777" w:rsidR="00DA7DCC" w:rsidRDefault="00DA7DCC" w:rsidP="00DA7DCC">
      <w:pPr>
        <w:jc w:val="both"/>
        <w:rPr>
          <w:b/>
          <w:bCs/>
        </w:rPr>
      </w:pPr>
    </w:p>
    <w:p w14:paraId="008D9716" w14:textId="77777777" w:rsidR="00DA7DCC" w:rsidRDefault="00DA7DCC" w:rsidP="00DA7DCC">
      <w:pPr>
        <w:jc w:val="both"/>
        <w:rPr>
          <w:b/>
          <w:bCs/>
        </w:rPr>
      </w:pPr>
    </w:p>
    <w:p w14:paraId="278229A7" w14:textId="77777777" w:rsidR="00DA7DCC" w:rsidRDefault="00DA7DCC" w:rsidP="00DA7DCC">
      <w:pPr>
        <w:pStyle w:val="Title"/>
        <w:jc w:val="left"/>
      </w:pPr>
    </w:p>
    <w:p w14:paraId="4784BB64" w14:textId="77777777" w:rsidR="00DA7DCC" w:rsidRDefault="00DA7DCC" w:rsidP="00DA7DCC">
      <w:pPr>
        <w:pStyle w:val="Title"/>
        <w:jc w:val="left"/>
        <w:rPr>
          <w:b w:val="0"/>
          <w:bCs w:val="0"/>
          <w:sz w:val="30"/>
        </w:rPr>
      </w:pPr>
      <w:r>
        <w:lastRenderedPageBreak/>
        <w:t>Appendix A</w:t>
      </w:r>
    </w:p>
    <w:p w14:paraId="4A15CF5B" w14:textId="77777777" w:rsidR="00DA7DCC" w:rsidRDefault="00DA7DCC" w:rsidP="00DA7DCC">
      <w:pPr>
        <w:rPr>
          <w:b/>
          <w:bCs/>
          <w:sz w:val="30"/>
          <w:u w:val="single"/>
        </w:rPr>
      </w:pPr>
    </w:p>
    <w:p w14:paraId="41C0C2B4" w14:textId="77777777" w:rsidR="00DA7DCC" w:rsidRDefault="00DA7DCC" w:rsidP="00DA7DCC">
      <w:pPr>
        <w:rPr>
          <w:b/>
          <w:bCs/>
          <w:sz w:val="30"/>
          <w:u w:val="single"/>
        </w:rPr>
      </w:pPr>
    </w:p>
    <w:p w14:paraId="1AFA5BC5" w14:textId="77777777" w:rsidR="00DA7DCC" w:rsidRDefault="00DA7DCC" w:rsidP="00DA7DCC">
      <w:pPr>
        <w:rPr>
          <w:noProof/>
          <w:lang w:val="en-IN" w:eastAsia="en-IN"/>
        </w:rPr>
      </w:pPr>
      <w:r>
        <w:rPr>
          <w:b/>
          <w:bCs/>
          <w:sz w:val="30"/>
          <w:u w:val="single"/>
        </w:rPr>
        <w:t>Class Diagram</w:t>
      </w:r>
    </w:p>
    <w:p w14:paraId="119F4905" w14:textId="77777777" w:rsidR="00DA7DCC" w:rsidRDefault="00DA7DCC" w:rsidP="00DA7DCC">
      <w:pPr>
        <w:rPr>
          <w:noProof/>
          <w:lang w:val="en-IN" w:eastAsia="en-IN"/>
        </w:rPr>
      </w:pPr>
    </w:p>
    <w:p w14:paraId="26C0FDFD" w14:textId="77777777" w:rsidR="00DA7DCC" w:rsidRDefault="00DA7DCC" w:rsidP="00DA7DCC">
      <w:r>
        <w:rPr>
          <w:noProof/>
        </w:rPr>
        <w:drawing>
          <wp:inline distT="0" distB="0" distL="0" distR="0" wp14:anchorId="257DC1C1" wp14:editId="647EBD90">
            <wp:extent cx="5486400" cy="70980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0">
                      <a:extLst>
                        <a:ext uri="{28A0092B-C50C-407E-A947-70E740481C1C}">
                          <a14:useLocalDpi xmlns:a14="http://schemas.microsoft.com/office/drawing/2010/main" val="0"/>
                        </a:ext>
                      </a:extLst>
                    </a:blip>
                    <a:stretch>
                      <a:fillRect/>
                    </a:stretch>
                  </pic:blipFill>
                  <pic:spPr>
                    <a:xfrm>
                      <a:off x="0" y="0"/>
                      <a:ext cx="5486400" cy="7098030"/>
                    </a:xfrm>
                    <a:prstGeom prst="rect">
                      <a:avLst/>
                    </a:prstGeom>
                  </pic:spPr>
                </pic:pic>
              </a:graphicData>
            </a:graphic>
          </wp:inline>
        </w:drawing>
      </w:r>
    </w:p>
    <w:p w14:paraId="54DC9D17" w14:textId="77777777" w:rsidR="00DA7DCC" w:rsidRDefault="00DA7DCC" w:rsidP="00DA7DCC">
      <w:pPr>
        <w:pStyle w:val="Title"/>
        <w:jc w:val="both"/>
      </w:pPr>
    </w:p>
    <w:p w14:paraId="2E834E74" w14:textId="77777777" w:rsidR="00DA7DCC" w:rsidRDefault="00DA7DCC" w:rsidP="00DA7DCC">
      <w:pPr>
        <w:pStyle w:val="Title"/>
        <w:jc w:val="both"/>
      </w:pPr>
      <w:r>
        <w:t>Appendix B</w:t>
      </w:r>
    </w:p>
    <w:p w14:paraId="7E657C79" w14:textId="77777777" w:rsidR="00DA7DCC" w:rsidRPr="00EC61CC" w:rsidRDefault="00DA7DCC" w:rsidP="00DA7DCC">
      <w:pPr>
        <w:pStyle w:val="Subtitle"/>
      </w:pPr>
    </w:p>
    <w:p w14:paraId="166520FA" w14:textId="77777777" w:rsidR="00DA7DCC" w:rsidRDefault="00DA7DCC" w:rsidP="00DA7DCC">
      <w:pPr>
        <w:pStyle w:val="Title"/>
        <w:jc w:val="both"/>
        <w:rPr>
          <w:sz w:val="28"/>
        </w:rPr>
      </w:pPr>
      <w:r>
        <w:rPr>
          <w:sz w:val="28"/>
        </w:rPr>
        <w:t>Registration Page</w:t>
      </w:r>
    </w:p>
    <w:p w14:paraId="40AEC367" w14:textId="77777777" w:rsidR="00DA7DCC" w:rsidRPr="00EC61CC" w:rsidRDefault="00DA7DCC" w:rsidP="00DA7DCC">
      <w:pPr>
        <w:pStyle w:val="Subtitle"/>
      </w:pPr>
      <w:r>
        <w:rPr>
          <w:noProof/>
        </w:rPr>
        <w:drawing>
          <wp:inline distT="0" distB="0" distL="0" distR="0" wp14:anchorId="6D3B1CD8" wp14:editId="0FCE7B04">
            <wp:extent cx="5486400" cy="27584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2758440"/>
                    </a:xfrm>
                    <a:prstGeom prst="rect">
                      <a:avLst/>
                    </a:prstGeom>
                  </pic:spPr>
                </pic:pic>
              </a:graphicData>
            </a:graphic>
          </wp:inline>
        </w:drawing>
      </w:r>
    </w:p>
    <w:p w14:paraId="0B8B232F" w14:textId="77777777" w:rsidR="00DA7DCC" w:rsidRDefault="00DA7DCC" w:rsidP="00DA7DCC"/>
    <w:p w14:paraId="73D1709A" w14:textId="77777777" w:rsidR="00DA7DCC" w:rsidRDefault="00DA7DCC" w:rsidP="00DA7DCC">
      <w:pPr>
        <w:pStyle w:val="Title"/>
        <w:jc w:val="both"/>
        <w:rPr>
          <w:sz w:val="28"/>
        </w:rPr>
      </w:pPr>
      <w:proofErr w:type="spellStart"/>
      <w:r w:rsidRPr="00901CEF">
        <w:rPr>
          <w:sz w:val="28"/>
        </w:rPr>
        <w:t>LoginPopup</w:t>
      </w:r>
      <w:proofErr w:type="spellEnd"/>
      <w:r w:rsidRPr="00901CEF">
        <w:rPr>
          <w:sz w:val="28"/>
        </w:rPr>
        <w:t>:</w:t>
      </w:r>
    </w:p>
    <w:p w14:paraId="44D9BC6E" w14:textId="77777777" w:rsidR="00DA7DCC" w:rsidRDefault="00DA7DCC" w:rsidP="00DA7DCC">
      <w:pPr>
        <w:pStyle w:val="Subtitle"/>
      </w:pPr>
    </w:p>
    <w:p w14:paraId="701EA4CB" w14:textId="77777777" w:rsidR="00DA7DCC" w:rsidRDefault="00DA7DCC" w:rsidP="00DA7DCC">
      <w:pPr>
        <w:pStyle w:val="BodyText"/>
      </w:pPr>
      <w:r>
        <w:rPr>
          <w:noProof/>
        </w:rPr>
        <w:drawing>
          <wp:inline distT="0" distB="0" distL="0" distR="0" wp14:anchorId="7F51F555" wp14:editId="063DB684">
            <wp:extent cx="5486400" cy="30861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62A501F8" w14:textId="77777777" w:rsidR="00DA7DCC" w:rsidRDefault="00DA7DCC" w:rsidP="00DA7DCC">
      <w:pPr>
        <w:pStyle w:val="BodyText"/>
      </w:pPr>
    </w:p>
    <w:p w14:paraId="6F497B9B" w14:textId="77777777" w:rsidR="00DA7DCC" w:rsidRDefault="00DA7DCC" w:rsidP="00DA7DCC">
      <w:pPr>
        <w:pStyle w:val="BodyText"/>
      </w:pPr>
    </w:p>
    <w:p w14:paraId="7117D474" w14:textId="77777777" w:rsidR="00DA7DCC" w:rsidRDefault="00DA7DCC" w:rsidP="00DA7DCC">
      <w:pPr>
        <w:pStyle w:val="BodyText"/>
      </w:pPr>
    </w:p>
    <w:p w14:paraId="3A3E5CC1" w14:textId="77777777" w:rsidR="00DA7DCC" w:rsidRDefault="00DA7DCC" w:rsidP="00DA7DCC">
      <w:pPr>
        <w:pStyle w:val="BodyText"/>
      </w:pPr>
    </w:p>
    <w:p w14:paraId="05792046" w14:textId="77777777" w:rsidR="00DA7DCC" w:rsidRDefault="00DA7DCC" w:rsidP="00DA7DCC">
      <w:pPr>
        <w:pStyle w:val="BodyText"/>
      </w:pPr>
    </w:p>
    <w:p w14:paraId="12D7CDD6" w14:textId="77777777" w:rsidR="00DA7DCC" w:rsidRDefault="00DA7DCC" w:rsidP="00DA7DCC">
      <w:pPr>
        <w:pStyle w:val="BodyText"/>
      </w:pPr>
    </w:p>
    <w:p w14:paraId="7C004B41" w14:textId="77777777" w:rsidR="00DA7DCC" w:rsidRDefault="00DA7DCC" w:rsidP="00DA7DCC">
      <w:pPr>
        <w:pStyle w:val="Title"/>
        <w:jc w:val="both"/>
        <w:rPr>
          <w:noProof/>
          <w:lang w:eastAsia="en-IN"/>
        </w:rPr>
      </w:pPr>
      <w:r>
        <w:rPr>
          <w:sz w:val="28"/>
        </w:rPr>
        <w:t>Search Company/Job</w:t>
      </w:r>
      <w:r w:rsidRPr="00901CEF">
        <w:rPr>
          <w:sz w:val="28"/>
        </w:rPr>
        <w:t>:</w:t>
      </w:r>
    </w:p>
    <w:p w14:paraId="3253E584" w14:textId="77777777" w:rsidR="00DA7DCC" w:rsidRPr="00EC61CC" w:rsidRDefault="00DA7DCC" w:rsidP="00DA7DCC">
      <w:pPr>
        <w:pStyle w:val="BodyText"/>
      </w:pPr>
    </w:p>
    <w:p w14:paraId="5798B7D1" w14:textId="77777777" w:rsidR="00DA7DCC" w:rsidRDefault="00DA7DCC" w:rsidP="00DA7DCC">
      <w:pPr>
        <w:pStyle w:val="Subtitle"/>
        <w:rPr>
          <w:lang w:val="en-IN" w:eastAsia="en-IN"/>
        </w:rPr>
      </w:pPr>
      <w:r>
        <w:rPr>
          <w:noProof/>
          <w:lang w:val="en-IN" w:eastAsia="en-IN"/>
        </w:rPr>
        <w:drawing>
          <wp:inline distT="0" distB="0" distL="0" distR="0" wp14:anchorId="088FAA84" wp14:editId="0A8D4526">
            <wp:extent cx="5486400" cy="3086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18D0B5FA" w14:textId="77777777" w:rsidR="00DA7DCC" w:rsidRDefault="00DA7DCC" w:rsidP="00DA7DCC">
      <w:pPr>
        <w:pStyle w:val="BodyText"/>
        <w:rPr>
          <w:lang w:eastAsia="en-IN"/>
        </w:rPr>
      </w:pPr>
    </w:p>
    <w:p w14:paraId="19E204A0" w14:textId="77777777" w:rsidR="00DA7DCC" w:rsidRDefault="00DA7DCC" w:rsidP="00DA7DCC">
      <w:pPr>
        <w:pStyle w:val="BodyText"/>
        <w:rPr>
          <w:lang w:eastAsia="en-IN"/>
        </w:rPr>
      </w:pPr>
    </w:p>
    <w:p w14:paraId="0ED82893" w14:textId="77777777" w:rsidR="00DA7DCC" w:rsidRDefault="00DA7DCC" w:rsidP="00DA7DCC">
      <w:pPr>
        <w:pStyle w:val="BodyText"/>
        <w:rPr>
          <w:lang w:eastAsia="en-IN"/>
        </w:rPr>
      </w:pPr>
    </w:p>
    <w:p w14:paraId="15993698" w14:textId="77777777" w:rsidR="00DA7DCC" w:rsidRDefault="00DA7DCC" w:rsidP="00DA7DCC">
      <w:pPr>
        <w:pStyle w:val="Title"/>
        <w:jc w:val="both"/>
        <w:rPr>
          <w:noProof/>
          <w:lang w:eastAsia="en-IN"/>
        </w:rPr>
      </w:pPr>
      <w:r>
        <w:rPr>
          <w:sz w:val="28"/>
        </w:rPr>
        <w:t>Apply Job</w:t>
      </w:r>
      <w:r w:rsidRPr="00901CEF">
        <w:rPr>
          <w:sz w:val="28"/>
        </w:rPr>
        <w:t>:</w:t>
      </w:r>
    </w:p>
    <w:p w14:paraId="31D0189F" w14:textId="77777777" w:rsidR="00DA7DCC" w:rsidRDefault="00DA7DCC" w:rsidP="00DA7DCC">
      <w:pPr>
        <w:pStyle w:val="BodyText"/>
        <w:rPr>
          <w:lang w:eastAsia="en-IN"/>
        </w:rPr>
      </w:pPr>
    </w:p>
    <w:p w14:paraId="174D5678" w14:textId="77777777" w:rsidR="00DA7DCC" w:rsidRDefault="00DA7DCC" w:rsidP="00DA7DCC">
      <w:pPr>
        <w:pStyle w:val="BodyText"/>
        <w:rPr>
          <w:lang w:eastAsia="en-IN"/>
        </w:rPr>
      </w:pPr>
      <w:r>
        <w:rPr>
          <w:noProof/>
          <w:lang w:eastAsia="en-IN"/>
        </w:rPr>
        <w:drawing>
          <wp:inline distT="0" distB="0" distL="0" distR="0" wp14:anchorId="68A2894F" wp14:editId="3E7A98FB">
            <wp:extent cx="5486400" cy="3086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0CFAF0BF" w14:textId="77777777" w:rsidR="00DA7DCC" w:rsidRDefault="00DA7DCC" w:rsidP="00DA7DCC">
      <w:pPr>
        <w:pStyle w:val="BodyText"/>
        <w:rPr>
          <w:lang w:eastAsia="en-IN"/>
        </w:rPr>
      </w:pPr>
    </w:p>
    <w:p w14:paraId="11F276E1" w14:textId="77777777" w:rsidR="00DA7DCC" w:rsidRDefault="00DA7DCC" w:rsidP="00DA7DCC">
      <w:pPr>
        <w:pStyle w:val="BodyText"/>
        <w:rPr>
          <w:lang w:eastAsia="en-IN"/>
        </w:rPr>
      </w:pPr>
    </w:p>
    <w:p w14:paraId="1DC73EA7" w14:textId="77777777" w:rsidR="00DA7DCC" w:rsidRDefault="00DA7DCC" w:rsidP="00DA7DCC">
      <w:pPr>
        <w:pStyle w:val="BodyText"/>
        <w:rPr>
          <w:lang w:eastAsia="en-IN"/>
        </w:rPr>
      </w:pPr>
    </w:p>
    <w:p w14:paraId="7FBB46E2" w14:textId="77777777" w:rsidR="00DA7DCC" w:rsidRDefault="00DA7DCC" w:rsidP="00DA7DCC">
      <w:pPr>
        <w:pStyle w:val="BodyText"/>
        <w:rPr>
          <w:lang w:eastAsia="en-IN"/>
        </w:rPr>
      </w:pPr>
    </w:p>
    <w:p w14:paraId="4E9B5179" w14:textId="77777777" w:rsidR="00DA7DCC" w:rsidRPr="00EC61CC" w:rsidRDefault="00DA7DCC" w:rsidP="00DA7DCC">
      <w:pPr>
        <w:pStyle w:val="BodyText"/>
        <w:rPr>
          <w:lang w:eastAsia="en-IN"/>
        </w:rPr>
      </w:pPr>
    </w:p>
    <w:p w14:paraId="37917516" w14:textId="77777777" w:rsidR="00DA7DCC" w:rsidRDefault="00DA7DCC" w:rsidP="00DA7DCC">
      <w:pPr>
        <w:pStyle w:val="Title"/>
        <w:jc w:val="both"/>
        <w:rPr>
          <w:sz w:val="28"/>
        </w:rPr>
      </w:pPr>
    </w:p>
    <w:p w14:paraId="62459692" w14:textId="77777777" w:rsidR="00DA7DCC" w:rsidRDefault="00DA7DCC" w:rsidP="00DA7DCC">
      <w:pPr>
        <w:pStyle w:val="Title"/>
        <w:jc w:val="both"/>
        <w:rPr>
          <w:sz w:val="28"/>
        </w:rPr>
      </w:pPr>
      <w:r>
        <w:rPr>
          <w:sz w:val="28"/>
        </w:rPr>
        <w:t>Edit Candidate Profile</w:t>
      </w:r>
      <w:r w:rsidRPr="00901CEF">
        <w:rPr>
          <w:sz w:val="28"/>
        </w:rPr>
        <w:t>:</w:t>
      </w:r>
    </w:p>
    <w:p w14:paraId="22AE471E" w14:textId="77777777" w:rsidR="00DA7DCC" w:rsidRDefault="00DA7DCC" w:rsidP="00DA7DCC">
      <w:pPr>
        <w:pStyle w:val="Subtitle"/>
      </w:pPr>
      <w:r>
        <w:rPr>
          <w:noProof/>
        </w:rPr>
        <w:drawing>
          <wp:inline distT="0" distB="0" distL="0" distR="0" wp14:anchorId="004BA3A3" wp14:editId="70D15E82">
            <wp:extent cx="5486400" cy="3086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12EB08D7" w14:textId="77777777" w:rsidR="00DA7DCC" w:rsidRDefault="00DA7DCC" w:rsidP="00DA7DCC">
      <w:pPr>
        <w:pStyle w:val="BodyText"/>
      </w:pPr>
    </w:p>
    <w:p w14:paraId="5DBEE9C2" w14:textId="77777777" w:rsidR="00DA7DCC" w:rsidRDefault="00DA7DCC" w:rsidP="00DA7DCC">
      <w:pPr>
        <w:pStyle w:val="BodyText"/>
      </w:pPr>
    </w:p>
    <w:p w14:paraId="001AA686" w14:textId="77777777" w:rsidR="00DA7DCC" w:rsidRDefault="00DA7DCC" w:rsidP="00DA7DCC">
      <w:pPr>
        <w:pStyle w:val="Title"/>
        <w:jc w:val="both"/>
        <w:rPr>
          <w:sz w:val="28"/>
        </w:rPr>
      </w:pPr>
      <w:r>
        <w:rPr>
          <w:sz w:val="28"/>
        </w:rPr>
        <w:t>Update Question</w:t>
      </w:r>
      <w:r w:rsidRPr="00901CEF">
        <w:rPr>
          <w:sz w:val="28"/>
        </w:rPr>
        <w:t>:</w:t>
      </w:r>
    </w:p>
    <w:p w14:paraId="19731D80" w14:textId="77777777" w:rsidR="00DA7DCC" w:rsidRDefault="00DA7DCC" w:rsidP="00DA7DCC">
      <w:pPr>
        <w:pStyle w:val="BodyText"/>
      </w:pPr>
    </w:p>
    <w:p w14:paraId="703F8187" w14:textId="77777777" w:rsidR="00DA7DCC" w:rsidRDefault="00DA7DCC" w:rsidP="00DA7DCC">
      <w:pPr>
        <w:pStyle w:val="BodyText"/>
      </w:pPr>
    </w:p>
    <w:p w14:paraId="4F5911EF" w14:textId="77777777" w:rsidR="00DA7DCC" w:rsidRDefault="00DA7DCC" w:rsidP="00DA7DCC">
      <w:pPr>
        <w:pStyle w:val="BodyText"/>
      </w:pPr>
    </w:p>
    <w:p w14:paraId="2711CD7A" w14:textId="77777777" w:rsidR="00DA7DCC" w:rsidRDefault="00DA7DCC" w:rsidP="00DA7DCC">
      <w:pPr>
        <w:pStyle w:val="BodyText"/>
      </w:pPr>
      <w:r>
        <w:rPr>
          <w:noProof/>
        </w:rPr>
        <w:drawing>
          <wp:inline distT="0" distB="0" distL="0" distR="0" wp14:anchorId="2B238735" wp14:editId="0D06C65D">
            <wp:extent cx="5486400" cy="3086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71047804" w14:textId="77777777" w:rsidR="00DA7DCC" w:rsidRDefault="00DA7DCC" w:rsidP="00DA7DCC">
      <w:pPr>
        <w:pStyle w:val="BodyText"/>
      </w:pPr>
    </w:p>
    <w:p w14:paraId="537D2238" w14:textId="77777777" w:rsidR="00DA7DCC" w:rsidRDefault="00DA7DCC" w:rsidP="00DA7DCC">
      <w:pPr>
        <w:pStyle w:val="BodyText"/>
      </w:pPr>
    </w:p>
    <w:p w14:paraId="0296A66C" w14:textId="77777777" w:rsidR="00DA7DCC" w:rsidRDefault="00DA7DCC" w:rsidP="00DA7DCC">
      <w:pPr>
        <w:pStyle w:val="BodyText"/>
      </w:pPr>
    </w:p>
    <w:p w14:paraId="687B3C2C" w14:textId="77777777" w:rsidR="00DA7DCC" w:rsidRDefault="00DA7DCC" w:rsidP="00DA7DCC">
      <w:pPr>
        <w:pStyle w:val="BodyText"/>
      </w:pPr>
    </w:p>
    <w:p w14:paraId="5AC05401" w14:textId="77777777" w:rsidR="00DA7DCC" w:rsidRDefault="00DA7DCC" w:rsidP="00DA7DCC">
      <w:pPr>
        <w:pStyle w:val="BodyText"/>
      </w:pPr>
    </w:p>
    <w:p w14:paraId="1F638A0D" w14:textId="77777777" w:rsidR="00DA7DCC" w:rsidRDefault="00DA7DCC" w:rsidP="00DA7DCC">
      <w:pPr>
        <w:pStyle w:val="BodyText"/>
      </w:pPr>
    </w:p>
    <w:p w14:paraId="48B3C67A" w14:textId="77777777" w:rsidR="00DA7DCC" w:rsidRDefault="00DA7DCC" w:rsidP="00DA7DCC">
      <w:pPr>
        <w:pStyle w:val="BodyText"/>
      </w:pPr>
    </w:p>
    <w:p w14:paraId="33D2012D" w14:textId="77777777" w:rsidR="00DA7DCC" w:rsidRDefault="00DA7DCC" w:rsidP="00DA7DCC">
      <w:pPr>
        <w:pStyle w:val="Title"/>
        <w:jc w:val="both"/>
        <w:rPr>
          <w:sz w:val="28"/>
        </w:rPr>
      </w:pPr>
      <w:r>
        <w:rPr>
          <w:sz w:val="28"/>
        </w:rPr>
        <w:t>Update Question</w:t>
      </w:r>
      <w:r w:rsidRPr="00901CEF">
        <w:rPr>
          <w:sz w:val="28"/>
        </w:rPr>
        <w:t>:</w:t>
      </w:r>
    </w:p>
    <w:p w14:paraId="1A83E06F" w14:textId="77777777" w:rsidR="00DA7DCC" w:rsidRDefault="00DA7DCC" w:rsidP="00DA7DCC">
      <w:pPr>
        <w:pStyle w:val="BodyText"/>
      </w:pPr>
    </w:p>
    <w:p w14:paraId="5045C7EF" w14:textId="77777777" w:rsidR="00DA7DCC" w:rsidRDefault="00DA7DCC" w:rsidP="00DA7DCC">
      <w:pPr>
        <w:pStyle w:val="Title"/>
        <w:jc w:val="both"/>
      </w:pPr>
      <w:r>
        <w:rPr>
          <w:noProof/>
        </w:rPr>
        <w:drawing>
          <wp:inline distT="0" distB="0" distL="0" distR="0" wp14:anchorId="57F4838C" wp14:editId="5A6780AD">
            <wp:extent cx="5486400" cy="3086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2013EBDA" w14:textId="77777777" w:rsidR="00DA7DCC" w:rsidRDefault="00DA7DCC" w:rsidP="00DA7DCC">
      <w:pPr>
        <w:pStyle w:val="Title"/>
        <w:jc w:val="both"/>
      </w:pPr>
    </w:p>
    <w:p w14:paraId="374BBD5F" w14:textId="77777777" w:rsidR="00DA7DCC" w:rsidRDefault="00DA7DCC" w:rsidP="00DA7DCC">
      <w:pPr>
        <w:pStyle w:val="Title"/>
        <w:jc w:val="both"/>
        <w:rPr>
          <w:sz w:val="28"/>
        </w:rPr>
      </w:pPr>
    </w:p>
    <w:p w14:paraId="6FACC1AC" w14:textId="77777777" w:rsidR="00DA7DCC" w:rsidRDefault="00DA7DCC" w:rsidP="00DA7DCC">
      <w:pPr>
        <w:pStyle w:val="Title"/>
        <w:jc w:val="both"/>
        <w:rPr>
          <w:sz w:val="28"/>
        </w:rPr>
      </w:pPr>
      <w:proofErr w:type="spellStart"/>
      <w:r>
        <w:rPr>
          <w:sz w:val="28"/>
        </w:rPr>
        <w:t>EditCompanyProfile</w:t>
      </w:r>
      <w:proofErr w:type="spellEnd"/>
      <w:r>
        <w:rPr>
          <w:sz w:val="28"/>
        </w:rPr>
        <w:t>:</w:t>
      </w:r>
    </w:p>
    <w:p w14:paraId="518ECD5B" w14:textId="77777777" w:rsidR="00DA7DCC" w:rsidRDefault="00DA7DCC" w:rsidP="00DA7DCC">
      <w:pPr>
        <w:pStyle w:val="Title"/>
        <w:jc w:val="both"/>
        <w:rPr>
          <w:sz w:val="28"/>
        </w:rPr>
      </w:pPr>
      <w:r>
        <w:rPr>
          <w:noProof/>
          <w:sz w:val="28"/>
        </w:rPr>
        <w:drawing>
          <wp:inline distT="0" distB="0" distL="0" distR="0" wp14:anchorId="4FC05F7D" wp14:editId="221C14CE">
            <wp:extent cx="5486400" cy="3086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6E690F39" w14:textId="77777777" w:rsidR="00DA7DCC" w:rsidRDefault="00DA7DCC" w:rsidP="00DA7DCC">
      <w:pPr>
        <w:pStyle w:val="Title"/>
        <w:jc w:val="both"/>
        <w:rPr>
          <w:sz w:val="28"/>
        </w:rPr>
      </w:pPr>
    </w:p>
    <w:p w14:paraId="4F79DE84" w14:textId="77777777" w:rsidR="00DA7DCC" w:rsidRPr="00AE6C2F" w:rsidRDefault="00DA7DCC" w:rsidP="00DA7DCC">
      <w:pPr>
        <w:pStyle w:val="Subtitle"/>
      </w:pPr>
    </w:p>
    <w:p w14:paraId="115A3B82" w14:textId="77777777" w:rsidR="00DA7DCC" w:rsidRPr="00372D51" w:rsidRDefault="00DA7DCC" w:rsidP="00DA7DCC">
      <w:pPr>
        <w:pStyle w:val="Title"/>
        <w:jc w:val="both"/>
        <w:rPr>
          <w:sz w:val="28"/>
        </w:rPr>
      </w:pPr>
      <w:r>
        <w:rPr>
          <w:sz w:val="28"/>
        </w:rPr>
        <w:t>Add JOB:</w:t>
      </w:r>
    </w:p>
    <w:p w14:paraId="4DA99DA0" w14:textId="77777777" w:rsidR="00DA7DCC" w:rsidRDefault="00DA7DCC" w:rsidP="00DA7DCC">
      <w:pPr>
        <w:pStyle w:val="Subtitle"/>
      </w:pPr>
      <w:r>
        <w:rPr>
          <w:noProof/>
        </w:rPr>
        <w:drawing>
          <wp:inline distT="0" distB="0" distL="0" distR="0" wp14:anchorId="2A56E6DF" wp14:editId="62E3D027">
            <wp:extent cx="5486400" cy="30791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3079115"/>
                    </a:xfrm>
                    <a:prstGeom prst="rect">
                      <a:avLst/>
                    </a:prstGeom>
                  </pic:spPr>
                </pic:pic>
              </a:graphicData>
            </a:graphic>
          </wp:inline>
        </w:drawing>
      </w:r>
    </w:p>
    <w:p w14:paraId="7F10F430" w14:textId="77777777" w:rsidR="00DA7DCC" w:rsidRDefault="00DA7DCC" w:rsidP="00DA7DCC">
      <w:pPr>
        <w:pStyle w:val="BodyText"/>
      </w:pPr>
    </w:p>
    <w:p w14:paraId="4874D950" w14:textId="77777777" w:rsidR="00DA7DCC" w:rsidRDefault="00DA7DCC" w:rsidP="00DA7DCC">
      <w:pPr>
        <w:pStyle w:val="BodyText"/>
      </w:pPr>
    </w:p>
    <w:p w14:paraId="45C19FEA" w14:textId="77777777" w:rsidR="00DA7DCC" w:rsidRDefault="00DA7DCC" w:rsidP="00DA7DCC">
      <w:pPr>
        <w:pStyle w:val="BodyText"/>
      </w:pPr>
    </w:p>
    <w:p w14:paraId="3020A349" w14:textId="77777777" w:rsidR="00DA7DCC" w:rsidRDefault="00DA7DCC" w:rsidP="00DA7DCC">
      <w:pPr>
        <w:pStyle w:val="BodyText"/>
      </w:pPr>
    </w:p>
    <w:p w14:paraId="6F24E1BC" w14:textId="77777777" w:rsidR="00DA7DCC" w:rsidRPr="00372D51" w:rsidRDefault="00DA7DCC" w:rsidP="00DA7DCC">
      <w:pPr>
        <w:pStyle w:val="Title"/>
        <w:jc w:val="both"/>
        <w:rPr>
          <w:sz w:val="28"/>
        </w:rPr>
      </w:pPr>
      <w:r>
        <w:rPr>
          <w:sz w:val="28"/>
        </w:rPr>
        <w:t>Set a Question:</w:t>
      </w:r>
    </w:p>
    <w:p w14:paraId="74F4EEAB" w14:textId="77777777" w:rsidR="00DA7DCC" w:rsidRDefault="00DA7DCC" w:rsidP="00DA7DCC">
      <w:pPr>
        <w:pStyle w:val="BodyText"/>
      </w:pPr>
    </w:p>
    <w:p w14:paraId="7374FC3F" w14:textId="77777777" w:rsidR="00DA7DCC" w:rsidRDefault="00DA7DCC" w:rsidP="00DA7DCC">
      <w:pPr>
        <w:pStyle w:val="BodyText"/>
      </w:pPr>
    </w:p>
    <w:p w14:paraId="69FDECE7" w14:textId="77777777" w:rsidR="00DA7DCC" w:rsidRDefault="00DA7DCC" w:rsidP="00DA7DCC">
      <w:pPr>
        <w:pStyle w:val="BodyText"/>
      </w:pPr>
      <w:r>
        <w:rPr>
          <w:noProof/>
        </w:rPr>
        <w:drawing>
          <wp:inline distT="0" distB="0" distL="0" distR="0" wp14:anchorId="58B54B86" wp14:editId="3E1F27F9">
            <wp:extent cx="5486400" cy="30930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3093085"/>
                    </a:xfrm>
                    <a:prstGeom prst="rect">
                      <a:avLst/>
                    </a:prstGeom>
                  </pic:spPr>
                </pic:pic>
              </a:graphicData>
            </a:graphic>
          </wp:inline>
        </w:drawing>
      </w:r>
    </w:p>
    <w:p w14:paraId="4D764909" w14:textId="77777777" w:rsidR="00DA7DCC" w:rsidRDefault="00DA7DCC" w:rsidP="00DA7DCC">
      <w:pPr>
        <w:pStyle w:val="BodyText"/>
      </w:pPr>
    </w:p>
    <w:p w14:paraId="4DDCC66B" w14:textId="77777777" w:rsidR="00DA7DCC" w:rsidRDefault="00DA7DCC" w:rsidP="00DA7DCC">
      <w:pPr>
        <w:pStyle w:val="BodyText"/>
      </w:pPr>
    </w:p>
    <w:p w14:paraId="29B4E325" w14:textId="77777777" w:rsidR="00DA7DCC" w:rsidRDefault="00DA7DCC" w:rsidP="00DA7DCC">
      <w:pPr>
        <w:pStyle w:val="BodyText"/>
      </w:pPr>
    </w:p>
    <w:p w14:paraId="1B7AC7FA" w14:textId="77777777" w:rsidR="00DA7DCC" w:rsidRDefault="00DA7DCC" w:rsidP="00DA7DCC">
      <w:pPr>
        <w:pStyle w:val="BodyText"/>
      </w:pPr>
    </w:p>
    <w:p w14:paraId="50568AE0" w14:textId="77777777" w:rsidR="00DA7DCC" w:rsidRDefault="00DA7DCC" w:rsidP="00DA7DCC">
      <w:pPr>
        <w:pStyle w:val="BodyText"/>
      </w:pPr>
    </w:p>
    <w:p w14:paraId="231A910A" w14:textId="77777777" w:rsidR="00DA7DCC" w:rsidRDefault="00DA7DCC" w:rsidP="00DA7DCC">
      <w:pPr>
        <w:pStyle w:val="BodyText"/>
      </w:pPr>
    </w:p>
    <w:p w14:paraId="4D3AE20E" w14:textId="77777777" w:rsidR="00DA7DCC" w:rsidRPr="00372D51" w:rsidRDefault="00DA7DCC" w:rsidP="00DA7DCC">
      <w:pPr>
        <w:pStyle w:val="Title"/>
        <w:jc w:val="both"/>
        <w:rPr>
          <w:sz w:val="28"/>
        </w:rPr>
      </w:pPr>
      <w:r>
        <w:rPr>
          <w:sz w:val="28"/>
        </w:rPr>
        <w:t xml:space="preserve">Set </w:t>
      </w:r>
      <w:proofErr w:type="spellStart"/>
      <w:proofErr w:type="gramStart"/>
      <w:r>
        <w:rPr>
          <w:sz w:val="28"/>
        </w:rPr>
        <w:t>a</w:t>
      </w:r>
      <w:proofErr w:type="spellEnd"/>
      <w:proofErr w:type="gramEnd"/>
      <w:r>
        <w:rPr>
          <w:sz w:val="28"/>
        </w:rPr>
        <w:t xml:space="preserve"> Exam:</w:t>
      </w:r>
    </w:p>
    <w:p w14:paraId="66FF207B" w14:textId="77777777" w:rsidR="00DA7DCC" w:rsidRDefault="00DA7DCC" w:rsidP="00DA7DCC">
      <w:pPr>
        <w:pStyle w:val="BodyText"/>
      </w:pPr>
    </w:p>
    <w:p w14:paraId="648DF003" w14:textId="77777777" w:rsidR="00DA7DCC" w:rsidRPr="00372D51" w:rsidRDefault="00DA7DCC" w:rsidP="00DA7DCC">
      <w:pPr>
        <w:pStyle w:val="BodyText"/>
      </w:pPr>
      <w:r>
        <w:rPr>
          <w:noProof/>
        </w:rPr>
        <w:drawing>
          <wp:inline distT="0" distB="0" distL="0" distR="0" wp14:anchorId="4C4D628F" wp14:editId="4FCADF64">
            <wp:extent cx="5486400" cy="51866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1">
                      <a:extLst>
                        <a:ext uri="{28A0092B-C50C-407E-A947-70E740481C1C}">
                          <a14:useLocalDpi xmlns:a14="http://schemas.microsoft.com/office/drawing/2010/main" val="0"/>
                        </a:ext>
                      </a:extLst>
                    </a:blip>
                    <a:stretch>
                      <a:fillRect/>
                    </a:stretch>
                  </pic:blipFill>
                  <pic:spPr>
                    <a:xfrm>
                      <a:off x="0" y="0"/>
                      <a:ext cx="5486400" cy="5186680"/>
                    </a:xfrm>
                    <a:prstGeom prst="rect">
                      <a:avLst/>
                    </a:prstGeom>
                  </pic:spPr>
                </pic:pic>
              </a:graphicData>
            </a:graphic>
          </wp:inline>
        </w:drawing>
      </w:r>
    </w:p>
    <w:p w14:paraId="343DA16C" w14:textId="77777777" w:rsidR="00DA7DCC" w:rsidRDefault="00DA7DCC" w:rsidP="00DA7DCC">
      <w:pPr>
        <w:pStyle w:val="BodyText"/>
      </w:pPr>
    </w:p>
    <w:p w14:paraId="3B666927" w14:textId="77777777" w:rsidR="00DA7DCC" w:rsidRPr="00956F0A" w:rsidRDefault="00DA7DCC" w:rsidP="00DA7DCC">
      <w:pPr>
        <w:pStyle w:val="BodyText"/>
      </w:pPr>
    </w:p>
    <w:p w14:paraId="62DCCA7E" w14:textId="77777777" w:rsidR="00DA7DCC" w:rsidRDefault="00DA7DCC" w:rsidP="00DA7DCC">
      <w:pPr>
        <w:tabs>
          <w:tab w:val="left" w:pos="3667"/>
        </w:tabs>
      </w:pPr>
    </w:p>
    <w:p w14:paraId="4B512EFF" w14:textId="77777777" w:rsidR="00DA7DCC" w:rsidRDefault="00DA7DCC" w:rsidP="00DA7DCC">
      <w:pPr>
        <w:tabs>
          <w:tab w:val="left" w:pos="3667"/>
        </w:tabs>
      </w:pPr>
    </w:p>
    <w:p w14:paraId="0484C3B5" w14:textId="77777777" w:rsidR="00DA7DCC" w:rsidRDefault="00DA7DCC" w:rsidP="00DA7DCC">
      <w:pPr>
        <w:tabs>
          <w:tab w:val="left" w:pos="3667"/>
        </w:tabs>
      </w:pPr>
    </w:p>
    <w:p w14:paraId="7454ACC6" w14:textId="77777777" w:rsidR="00DA7DCC" w:rsidRDefault="00DA7DCC" w:rsidP="00DA7DCC">
      <w:pPr>
        <w:tabs>
          <w:tab w:val="left" w:pos="3667"/>
        </w:tabs>
      </w:pPr>
    </w:p>
    <w:p w14:paraId="6F7526B5" w14:textId="77777777" w:rsidR="00DA7DCC" w:rsidRDefault="00DA7DCC" w:rsidP="00DA7DCC"/>
    <w:p w14:paraId="7C5AD47A" w14:textId="77777777" w:rsidR="00DA7DCC" w:rsidRDefault="00DA7DCC" w:rsidP="00DA7DCC"/>
    <w:p w14:paraId="43964DB9" w14:textId="77777777" w:rsidR="00DA7DCC" w:rsidRDefault="00DA7DCC" w:rsidP="00DA7DCC"/>
    <w:p w14:paraId="7830805B" w14:textId="77777777" w:rsidR="00DA7DCC" w:rsidRDefault="00DA7DCC" w:rsidP="00DA7DCC"/>
    <w:p w14:paraId="77B90E34" w14:textId="77777777" w:rsidR="00DA7DCC" w:rsidRDefault="00DA7DCC" w:rsidP="00DA7DCC"/>
    <w:p w14:paraId="1162D781" w14:textId="77777777" w:rsidR="00DA7DCC" w:rsidRDefault="00DA7DCC" w:rsidP="00DA7DCC"/>
    <w:p w14:paraId="17F23806" w14:textId="77777777" w:rsidR="00DA7DCC" w:rsidRDefault="00DA7DCC" w:rsidP="00DA7DCC"/>
    <w:p w14:paraId="425BEE95" w14:textId="77777777" w:rsidR="00DA7DCC" w:rsidRDefault="00DA7DCC" w:rsidP="00DA7DCC"/>
    <w:p w14:paraId="5BDCB101" w14:textId="77777777" w:rsidR="00DA7DCC" w:rsidRDefault="00DA7DCC" w:rsidP="00DA7DCC"/>
    <w:p w14:paraId="3C7F5C43" w14:textId="77777777" w:rsidR="00DA7DCC" w:rsidRDefault="00DA7DCC" w:rsidP="00DA7DCC"/>
    <w:p w14:paraId="7D035B91" w14:textId="77777777" w:rsidR="00DA7DCC" w:rsidRDefault="00DA7DCC" w:rsidP="00DA7DCC"/>
    <w:p w14:paraId="04DCB2BB" w14:textId="77777777" w:rsidR="00DA7DCC" w:rsidRDefault="00DA7DCC" w:rsidP="00DA7DCC">
      <w:pPr>
        <w:rPr>
          <w:b/>
          <w:bCs/>
        </w:rPr>
      </w:pPr>
      <w:r>
        <w:rPr>
          <w:b/>
          <w:bCs/>
        </w:rPr>
        <w:t>7.REFERENCES:</w:t>
      </w:r>
    </w:p>
    <w:p w14:paraId="21C15686" w14:textId="77777777" w:rsidR="00DA7DCC" w:rsidRDefault="00DA7DCC" w:rsidP="00DA7DCC">
      <w:pPr>
        <w:rPr>
          <w:b/>
          <w:bCs/>
        </w:rPr>
      </w:pPr>
    </w:p>
    <w:p w14:paraId="11211B10" w14:textId="77777777" w:rsidR="00DA7DCC" w:rsidRDefault="00DA7DCC" w:rsidP="00DA7DCC">
      <w:pPr>
        <w:rPr>
          <w:b/>
          <w:bCs/>
        </w:rPr>
      </w:pPr>
    </w:p>
    <w:p w14:paraId="3E17FA1F" w14:textId="77777777" w:rsidR="00DA7DCC" w:rsidRPr="003F4DA9" w:rsidRDefault="00DA7DCC" w:rsidP="00DA7DCC">
      <w:pPr>
        <w:rPr>
          <w:color w:val="0000FF"/>
          <w:szCs w:val="20"/>
        </w:rPr>
      </w:pPr>
      <w:hyperlink r:id="rId22" w:history="1">
        <w:r w:rsidRPr="003F4DA9">
          <w:rPr>
            <w:rStyle w:val="Hyperlink"/>
            <w:szCs w:val="20"/>
          </w:rPr>
          <w:t>http://www.google.com</w:t>
        </w:r>
      </w:hyperlink>
    </w:p>
    <w:p w14:paraId="38E351C7" w14:textId="77777777" w:rsidR="00DA7DCC" w:rsidRPr="00303DA1" w:rsidRDefault="00DA7DCC" w:rsidP="00DA7DCC">
      <w:pPr>
        <w:rPr>
          <w:color w:val="0000FF"/>
          <w:szCs w:val="15"/>
        </w:rPr>
      </w:pPr>
    </w:p>
    <w:p w14:paraId="03C502F5" w14:textId="77777777" w:rsidR="00DA7DCC" w:rsidRDefault="00DA7DCC" w:rsidP="00DA7DCC">
      <w:hyperlink r:id="rId23" w:history="1">
        <w:r w:rsidRPr="00AD2A4B">
          <w:rPr>
            <w:rStyle w:val="Hyperlink"/>
          </w:rPr>
          <w:t>https://www.testportal.net/</w:t>
        </w:r>
      </w:hyperlink>
    </w:p>
    <w:p w14:paraId="380F254E" w14:textId="77777777" w:rsidR="00DA7DCC" w:rsidRDefault="00DA7DCC" w:rsidP="00DA7DCC">
      <w:pPr>
        <w:rPr>
          <w:color w:val="0000FF"/>
          <w:szCs w:val="20"/>
        </w:rPr>
      </w:pPr>
    </w:p>
    <w:p w14:paraId="3816F2EF" w14:textId="77777777" w:rsidR="00DA7DCC" w:rsidRDefault="00DA7DCC" w:rsidP="00DA7DCC">
      <w:pPr>
        <w:rPr>
          <w:color w:val="0000FF"/>
          <w:szCs w:val="20"/>
        </w:rPr>
      </w:pPr>
      <w:hyperlink r:id="rId24" w:history="1">
        <w:r w:rsidRPr="00AD2A4B">
          <w:rPr>
            <w:rStyle w:val="Hyperlink"/>
            <w:szCs w:val="20"/>
          </w:rPr>
          <w:t>https://www.conductexam.com/</w:t>
        </w:r>
      </w:hyperlink>
    </w:p>
    <w:p w14:paraId="63728D3E" w14:textId="77777777" w:rsidR="00DA7DCC" w:rsidRDefault="00DA7DCC" w:rsidP="00DA7DCC">
      <w:pPr>
        <w:rPr>
          <w:color w:val="0000FF"/>
          <w:szCs w:val="20"/>
        </w:rPr>
      </w:pPr>
    </w:p>
    <w:p w14:paraId="3CA17C3C" w14:textId="77777777" w:rsidR="00DA7DCC" w:rsidRDefault="00DA7DCC" w:rsidP="00DA7DCC">
      <w:pPr>
        <w:rPr>
          <w:color w:val="0000FF"/>
          <w:szCs w:val="20"/>
        </w:rPr>
      </w:pPr>
      <w:hyperlink r:id="rId25" w:history="1">
        <w:r w:rsidRPr="00AD2A4B">
          <w:rPr>
            <w:rStyle w:val="Hyperlink"/>
            <w:szCs w:val="20"/>
          </w:rPr>
          <w:t>https://www.yoctel.com/online-exam-website-portal</w:t>
        </w:r>
      </w:hyperlink>
    </w:p>
    <w:p w14:paraId="1A27D52D" w14:textId="77777777" w:rsidR="00DA7DCC" w:rsidRDefault="00DA7DCC" w:rsidP="00DA7DCC"/>
    <w:p w14:paraId="0529EEDA" w14:textId="77777777" w:rsidR="00DA7DCC" w:rsidRDefault="00DA7DCC" w:rsidP="00DA7DCC">
      <w:pPr>
        <w:rPr>
          <w:color w:val="0000FF"/>
          <w:szCs w:val="20"/>
        </w:rPr>
      </w:pPr>
      <w:hyperlink r:id="rId26" w:history="1">
        <w:r w:rsidRPr="00AD2A4B">
          <w:rPr>
            <w:rStyle w:val="Hyperlink"/>
            <w:szCs w:val="20"/>
          </w:rPr>
          <w:t>https://joinsuperset.com/student.html</w:t>
        </w:r>
      </w:hyperlink>
    </w:p>
    <w:p w14:paraId="34BCC9F5" w14:textId="77777777" w:rsidR="00DA7DCC" w:rsidRDefault="00DA7DCC" w:rsidP="00DA7DCC">
      <w:pPr>
        <w:rPr>
          <w:color w:val="0000FF"/>
          <w:szCs w:val="20"/>
        </w:rPr>
      </w:pPr>
    </w:p>
    <w:p w14:paraId="499C8EA6" w14:textId="77777777" w:rsidR="00DA7DCC" w:rsidRDefault="00DA7DCC" w:rsidP="00DA7DCC">
      <w:pPr>
        <w:rPr>
          <w:color w:val="0000FF"/>
          <w:szCs w:val="20"/>
        </w:rPr>
      </w:pPr>
      <w:hyperlink r:id="rId27" w:history="1">
        <w:r w:rsidRPr="00AD2A4B">
          <w:rPr>
            <w:rStyle w:val="Hyperlink"/>
            <w:szCs w:val="20"/>
          </w:rPr>
          <w:t>https://www.speedexam.net/</w:t>
        </w:r>
      </w:hyperlink>
    </w:p>
    <w:p w14:paraId="16195D8F" w14:textId="77777777" w:rsidR="00DA7DCC" w:rsidRDefault="00DA7DCC" w:rsidP="00DA7DCC">
      <w:pPr>
        <w:rPr>
          <w:color w:val="0000FF"/>
        </w:rPr>
      </w:pPr>
    </w:p>
    <w:p w14:paraId="6626F5F6" w14:textId="77777777" w:rsidR="00DA7DCC" w:rsidRPr="005F3288" w:rsidRDefault="00DA7DCC" w:rsidP="00DA7DCC">
      <w:pPr>
        <w:tabs>
          <w:tab w:val="left" w:pos="3667"/>
        </w:tabs>
      </w:pPr>
      <w:r w:rsidRPr="00A2131D">
        <w:rPr>
          <w:color w:val="0000FF"/>
        </w:rPr>
        <w:t>https://exam.net/</w:t>
      </w:r>
    </w:p>
    <w:p w14:paraId="3BCD09FD" w14:textId="7FB6D55A" w:rsidR="00DA7DCC" w:rsidRDefault="00DA7DCC"/>
    <w:sectPr w:rsidR="00DA7DCC" w:rsidSect="00DA7DCC">
      <w:headerReference w:type="default" r:id="rId28"/>
      <w:footerReference w:type="default" r:id="rId2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altName w:val="Mangal"/>
    <w:panose1 w:val="00000400000000000000"/>
    <w:charset w:val="01"/>
    <w:family w:val="roman"/>
    <w:pitch w:val="variable"/>
    <w:sig w:usb0="00002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1AEDD" w14:textId="77777777" w:rsidR="00000000" w:rsidRDefault="00000000">
    <w:pPr>
      <w:pStyle w:val="Footer"/>
    </w:pPr>
    <w:r>
      <w:tab/>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F512E" w14:textId="77777777" w:rsidR="00000000" w:rsidRDefault="00000000">
    <w:pPr>
      <w:pStyle w:val="Header"/>
      <w:ind w:left="4320" w:hanging="4320"/>
      <w:jc w:val="right"/>
    </w:pPr>
    <w:r>
      <w:rPr>
        <w:sz w:val="20"/>
        <w:lang w:val="en-IN"/>
      </w:rPr>
      <w:t xml:space="preserve">Online </w:t>
    </w:r>
    <w:r>
      <w:rPr>
        <w:sz w:val="20"/>
        <w:lang w:val="en-IN"/>
      </w:rPr>
      <w:t xml:space="preserve">Examination Portal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720"/>
        </w:tabs>
        <w:ind w:left="720" w:hanging="360"/>
      </w:pPr>
      <w:rPr>
        <w:rFonts w:ascii="Symbol" w:hAnsi="Symbol" w:cs="Symbol" w:hint="default"/>
        <w:sz w:val="20"/>
      </w:rPr>
    </w:lvl>
  </w:abstractNum>
  <w:abstractNum w:abstractNumId="2" w15:restartNumberingAfterBreak="0">
    <w:nsid w:val="00000003"/>
    <w:multiLevelType w:val="singleLevel"/>
    <w:tmpl w:val="00000003"/>
    <w:name w:val="WW8Num2"/>
    <w:lvl w:ilvl="0">
      <w:start w:val="1"/>
      <w:numFmt w:val="decimal"/>
      <w:lvlText w:val="%1."/>
      <w:lvlJc w:val="left"/>
      <w:pPr>
        <w:tabs>
          <w:tab w:val="num" w:pos="1440"/>
        </w:tabs>
        <w:ind w:left="1440" w:hanging="360"/>
      </w:pPr>
      <w:rPr>
        <w:rFonts w:hint="default"/>
      </w:rPr>
    </w:lvl>
  </w:abstractNum>
  <w:abstractNum w:abstractNumId="3" w15:restartNumberingAfterBreak="0">
    <w:nsid w:val="00000004"/>
    <w:multiLevelType w:val="multilevel"/>
    <w:tmpl w:val="00000004"/>
    <w:name w:val="WW8Num5"/>
    <w:lvl w:ilvl="0">
      <w:start w:val="2"/>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0000005"/>
    <w:multiLevelType w:val="singleLevel"/>
    <w:tmpl w:val="00000005"/>
    <w:name w:val="WW8Num6"/>
    <w:lvl w:ilvl="0">
      <w:start w:val="1"/>
      <w:numFmt w:val="decimal"/>
      <w:lvlText w:val="%1."/>
      <w:lvlJc w:val="left"/>
      <w:pPr>
        <w:tabs>
          <w:tab w:val="num" w:pos="1080"/>
        </w:tabs>
        <w:ind w:left="1080" w:hanging="360"/>
      </w:pPr>
      <w:rPr>
        <w:rFonts w:hint="default"/>
        <w:sz w:val="28"/>
      </w:rPr>
    </w:lvl>
  </w:abstractNum>
  <w:abstractNum w:abstractNumId="5" w15:restartNumberingAfterBreak="0">
    <w:nsid w:val="00000006"/>
    <w:multiLevelType w:val="multilevel"/>
    <w:tmpl w:val="00000006"/>
    <w:name w:val="WW8Num7"/>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840"/>
        </w:tabs>
        <w:ind w:left="840" w:hanging="480"/>
      </w:pPr>
      <w:rPr>
        <w:rFonts w:hint="default"/>
      </w:rPr>
    </w:lvl>
    <w:lvl w:ilvl="2">
      <w:start w:val="2"/>
      <w:numFmt w:val="decimal"/>
      <w:lvlText w:val="%1.%2.%3"/>
      <w:lvlJc w:val="left"/>
      <w:pPr>
        <w:tabs>
          <w:tab w:val="num" w:pos="1080"/>
        </w:tabs>
        <w:ind w:left="1080" w:hanging="720"/>
      </w:pPr>
      <w:rPr>
        <w:rFonts w:hint="default"/>
      </w:rPr>
    </w:lvl>
    <w:lvl w:ilvl="3">
      <w:start w:val="1"/>
      <w:numFmt w:val="decimal"/>
      <w:lvlText w:val="%1.%2.%3.%4"/>
      <w:lvlJc w:val="left"/>
      <w:pPr>
        <w:tabs>
          <w:tab w:val="num" w:pos="1080"/>
        </w:tabs>
        <w:ind w:left="1080" w:hanging="720"/>
      </w:pPr>
      <w:rPr>
        <w:rFonts w:hint="default"/>
      </w:rPr>
    </w:lvl>
    <w:lvl w:ilvl="4">
      <w:start w:val="1"/>
      <w:numFmt w:val="decimal"/>
      <w:lvlText w:val="%1.%2.%3.%4.%5"/>
      <w:lvlJc w:val="left"/>
      <w:pPr>
        <w:tabs>
          <w:tab w:val="num" w:pos="1440"/>
        </w:tabs>
        <w:ind w:left="1440" w:hanging="1080"/>
      </w:pPr>
      <w:rPr>
        <w:rFonts w:hint="default"/>
      </w:rPr>
    </w:lvl>
    <w:lvl w:ilvl="5">
      <w:start w:val="1"/>
      <w:numFmt w:val="decimal"/>
      <w:lvlText w:val="%1.%2.%3.%4.%5.%6"/>
      <w:lvlJc w:val="left"/>
      <w:pPr>
        <w:tabs>
          <w:tab w:val="num" w:pos="1440"/>
        </w:tabs>
        <w:ind w:left="1440" w:hanging="108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2160"/>
        </w:tabs>
        <w:ind w:left="2160" w:hanging="1800"/>
      </w:pPr>
      <w:rPr>
        <w:rFonts w:hint="default"/>
      </w:rPr>
    </w:lvl>
  </w:abstractNum>
  <w:abstractNum w:abstractNumId="6" w15:restartNumberingAfterBreak="0">
    <w:nsid w:val="00000007"/>
    <w:multiLevelType w:val="singleLevel"/>
    <w:tmpl w:val="00000007"/>
    <w:name w:val="WW8Num8"/>
    <w:lvl w:ilvl="0">
      <w:start w:val="1"/>
      <w:numFmt w:val="bullet"/>
      <w:lvlText w:val=""/>
      <w:lvlJc w:val="left"/>
      <w:pPr>
        <w:tabs>
          <w:tab w:val="num" w:pos="1800"/>
        </w:tabs>
        <w:ind w:left="1800" w:hanging="360"/>
      </w:pPr>
      <w:rPr>
        <w:rFonts w:ascii="Symbol" w:hAnsi="Symbol" w:cs="Symbol" w:hint="default"/>
      </w:rPr>
    </w:lvl>
  </w:abstractNum>
  <w:abstractNum w:abstractNumId="7" w15:restartNumberingAfterBreak="0">
    <w:nsid w:val="00000008"/>
    <w:multiLevelType w:val="singleLevel"/>
    <w:tmpl w:val="00000008"/>
    <w:name w:val="WW8Num10"/>
    <w:lvl w:ilvl="0">
      <w:start w:val="3"/>
      <w:numFmt w:val="bullet"/>
      <w:lvlText w:val=""/>
      <w:lvlJc w:val="left"/>
      <w:pPr>
        <w:tabs>
          <w:tab w:val="num" w:pos="1440"/>
        </w:tabs>
        <w:ind w:left="1440" w:hanging="360"/>
      </w:pPr>
      <w:rPr>
        <w:rFonts w:ascii="Symbol" w:hAnsi="Symbol" w:cs="Times New Roman" w:hint="default"/>
      </w:rPr>
    </w:lvl>
  </w:abstractNum>
  <w:abstractNum w:abstractNumId="8" w15:restartNumberingAfterBreak="0">
    <w:nsid w:val="00000009"/>
    <w:multiLevelType w:val="singleLevel"/>
    <w:tmpl w:val="00000009"/>
    <w:name w:val="WW8Num11"/>
    <w:lvl w:ilvl="0">
      <w:start w:val="1"/>
      <w:numFmt w:val="bullet"/>
      <w:lvlText w:val=""/>
      <w:lvlJc w:val="left"/>
      <w:pPr>
        <w:tabs>
          <w:tab w:val="num" w:pos="1440"/>
        </w:tabs>
        <w:ind w:left="1440" w:hanging="360"/>
      </w:pPr>
      <w:rPr>
        <w:rFonts w:ascii="Wingdings" w:hAnsi="Wingdings" w:cs="Wingdings" w:hint="default"/>
      </w:rPr>
    </w:lvl>
  </w:abstractNum>
  <w:abstractNum w:abstractNumId="9" w15:restartNumberingAfterBreak="0">
    <w:nsid w:val="0000000A"/>
    <w:multiLevelType w:val="multilevel"/>
    <w:tmpl w:val="0000000A"/>
    <w:name w:val="WW8Num13"/>
    <w:lvl w:ilvl="0">
      <w:start w:val="2"/>
      <w:numFmt w:val="decimal"/>
      <w:lvlText w:val="%1."/>
      <w:lvlJc w:val="left"/>
      <w:pPr>
        <w:tabs>
          <w:tab w:val="num" w:pos="1080"/>
        </w:tabs>
        <w:ind w:left="1080" w:hanging="360"/>
      </w:pPr>
      <w:rPr>
        <w:rFonts w:hint="default"/>
      </w:rPr>
    </w:lvl>
    <w:lvl w:ilvl="1">
      <w:start w:val="1"/>
      <w:numFmt w:val="decimal"/>
      <w:lvlText w:val="%1.%2"/>
      <w:lvlJc w:val="left"/>
      <w:pPr>
        <w:tabs>
          <w:tab w:val="num" w:pos="1200"/>
        </w:tabs>
        <w:ind w:left="1200" w:hanging="480"/>
      </w:pPr>
      <w:rPr>
        <w:rFonts w:hint="default"/>
      </w:rPr>
    </w:lvl>
    <w:lvl w:ilvl="2">
      <w:start w:val="3"/>
      <w:numFmt w:val="decimal"/>
      <w:lvlText w:val="%1.%2.%3"/>
      <w:lvlJc w:val="left"/>
      <w:pPr>
        <w:tabs>
          <w:tab w:val="num" w:pos="1440"/>
        </w:tabs>
        <w:ind w:left="144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520"/>
        </w:tabs>
        <w:ind w:left="2520" w:hanging="1800"/>
      </w:pPr>
      <w:rPr>
        <w:rFonts w:hint="default"/>
      </w:rPr>
    </w:lvl>
  </w:abstractNum>
  <w:abstractNum w:abstractNumId="10" w15:restartNumberingAfterBreak="0">
    <w:nsid w:val="0000000B"/>
    <w:multiLevelType w:val="multilevel"/>
    <w:tmpl w:val="0000000B"/>
    <w:name w:val="WW8Num14"/>
    <w:lvl w:ilvl="0">
      <w:start w:val="1"/>
      <w:numFmt w:val="decimal"/>
      <w:lvlText w:val="%1."/>
      <w:lvlJc w:val="left"/>
      <w:pPr>
        <w:tabs>
          <w:tab w:val="num" w:pos="1080"/>
        </w:tabs>
        <w:ind w:left="1080" w:hanging="360"/>
      </w:pPr>
      <w:rPr>
        <w:rFonts w:hint="default"/>
      </w:rPr>
    </w:lvl>
    <w:lvl w:ilvl="1">
      <w:start w:val="1"/>
      <w:numFmt w:val="decimal"/>
      <w:lvlText w:val="%1.%2"/>
      <w:lvlJc w:val="left"/>
      <w:pPr>
        <w:tabs>
          <w:tab w:val="num" w:pos="1380"/>
        </w:tabs>
        <w:ind w:left="1380" w:hanging="660"/>
      </w:pPr>
      <w:rPr>
        <w:rFonts w:hint="default"/>
      </w:rPr>
    </w:lvl>
    <w:lvl w:ilvl="2">
      <w:start w:val="3"/>
      <w:numFmt w:val="decimal"/>
      <w:lvlText w:val="%1.%2.%3"/>
      <w:lvlJc w:val="left"/>
      <w:pPr>
        <w:tabs>
          <w:tab w:val="num" w:pos="1440"/>
        </w:tabs>
        <w:ind w:left="1440" w:hanging="720"/>
      </w:pPr>
      <w:rPr>
        <w:rFonts w:hint="default"/>
      </w:rPr>
    </w:lvl>
    <w:lvl w:ilvl="3">
      <w:start w:val="2"/>
      <w:numFmt w:val="decimal"/>
      <w:lvlText w:val="%1.%2.%3.%4"/>
      <w:lvlJc w:val="left"/>
      <w:pPr>
        <w:tabs>
          <w:tab w:val="num" w:pos="1440"/>
        </w:tabs>
        <w:ind w:left="144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520"/>
        </w:tabs>
        <w:ind w:left="2520" w:hanging="1800"/>
      </w:pPr>
      <w:rPr>
        <w:rFonts w:hint="default"/>
      </w:rPr>
    </w:lvl>
  </w:abstractNum>
  <w:abstractNum w:abstractNumId="11" w15:restartNumberingAfterBreak="0">
    <w:nsid w:val="02EE1D5B"/>
    <w:multiLevelType w:val="multilevel"/>
    <w:tmpl w:val="E1C6EC0C"/>
    <w:lvl w:ilvl="0">
      <w:start w:val="1"/>
      <w:numFmt w:val="bullet"/>
      <w:lvlText w:val=""/>
      <w:lvlJc w:val="left"/>
      <w:pPr>
        <w:tabs>
          <w:tab w:val="num" w:pos="480"/>
        </w:tabs>
        <w:ind w:left="480" w:hanging="480"/>
      </w:pPr>
      <w:rPr>
        <w:rFonts w:ascii="Symbol" w:hAnsi="Symbol" w:hint="default"/>
      </w:rPr>
    </w:lvl>
    <w:lvl w:ilvl="1">
      <w:start w:val="1"/>
      <w:numFmt w:val="decimal"/>
      <w:lvlText w:val="%1.%2"/>
      <w:lvlJc w:val="left"/>
      <w:pPr>
        <w:tabs>
          <w:tab w:val="num" w:pos="480"/>
        </w:tabs>
        <w:ind w:left="480" w:hanging="480"/>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0C8863D1"/>
    <w:multiLevelType w:val="hybridMultilevel"/>
    <w:tmpl w:val="59C2E56A"/>
    <w:lvl w:ilvl="0" w:tplc="254E9396">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B42941"/>
    <w:multiLevelType w:val="hybridMultilevel"/>
    <w:tmpl w:val="DFB489E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5B2FD7"/>
    <w:multiLevelType w:val="hybridMultilevel"/>
    <w:tmpl w:val="340C1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CB6E33"/>
    <w:multiLevelType w:val="multilevel"/>
    <w:tmpl w:val="F894FB08"/>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6" w15:restartNumberingAfterBreak="0">
    <w:nsid w:val="2F853255"/>
    <w:multiLevelType w:val="multilevel"/>
    <w:tmpl w:val="606C62C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3C95337"/>
    <w:multiLevelType w:val="multilevel"/>
    <w:tmpl w:val="E1C6EC0C"/>
    <w:lvl w:ilvl="0">
      <w:start w:val="1"/>
      <w:numFmt w:val="bullet"/>
      <w:lvlText w:val=""/>
      <w:lvlJc w:val="left"/>
      <w:pPr>
        <w:tabs>
          <w:tab w:val="num" w:pos="480"/>
        </w:tabs>
        <w:ind w:left="480" w:hanging="480"/>
      </w:pPr>
      <w:rPr>
        <w:rFonts w:ascii="Symbol" w:hAnsi="Symbol" w:hint="default"/>
      </w:rPr>
    </w:lvl>
    <w:lvl w:ilvl="1">
      <w:start w:val="1"/>
      <w:numFmt w:val="decimal"/>
      <w:lvlText w:val="%1.%2"/>
      <w:lvlJc w:val="left"/>
      <w:pPr>
        <w:tabs>
          <w:tab w:val="num" w:pos="480"/>
        </w:tabs>
        <w:ind w:left="480" w:hanging="480"/>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F8A4E65"/>
    <w:multiLevelType w:val="hybridMultilevel"/>
    <w:tmpl w:val="7CA6901C"/>
    <w:lvl w:ilvl="0" w:tplc="0409000B">
      <w:start w:val="1"/>
      <w:numFmt w:val="bullet"/>
      <w:lvlText w:val=""/>
      <w:lvlJc w:val="left"/>
      <w:pPr>
        <w:ind w:left="2295" w:hanging="360"/>
      </w:pPr>
      <w:rPr>
        <w:rFonts w:ascii="Wingdings" w:hAnsi="Wingdings" w:hint="default"/>
      </w:rPr>
    </w:lvl>
    <w:lvl w:ilvl="1" w:tplc="04090003" w:tentative="1">
      <w:start w:val="1"/>
      <w:numFmt w:val="bullet"/>
      <w:lvlText w:val="o"/>
      <w:lvlJc w:val="left"/>
      <w:pPr>
        <w:ind w:left="3015" w:hanging="360"/>
      </w:pPr>
      <w:rPr>
        <w:rFonts w:ascii="Courier New" w:hAnsi="Courier New" w:cs="Courier New" w:hint="default"/>
      </w:rPr>
    </w:lvl>
    <w:lvl w:ilvl="2" w:tplc="04090005" w:tentative="1">
      <w:start w:val="1"/>
      <w:numFmt w:val="bullet"/>
      <w:lvlText w:val=""/>
      <w:lvlJc w:val="left"/>
      <w:pPr>
        <w:ind w:left="3735" w:hanging="360"/>
      </w:pPr>
      <w:rPr>
        <w:rFonts w:ascii="Wingdings" w:hAnsi="Wingdings" w:hint="default"/>
      </w:rPr>
    </w:lvl>
    <w:lvl w:ilvl="3" w:tplc="04090001" w:tentative="1">
      <w:start w:val="1"/>
      <w:numFmt w:val="bullet"/>
      <w:lvlText w:val=""/>
      <w:lvlJc w:val="left"/>
      <w:pPr>
        <w:ind w:left="4455" w:hanging="360"/>
      </w:pPr>
      <w:rPr>
        <w:rFonts w:ascii="Symbol" w:hAnsi="Symbol" w:hint="default"/>
      </w:rPr>
    </w:lvl>
    <w:lvl w:ilvl="4" w:tplc="04090003" w:tentative="1">
      <w:start w:val="1"/>
      <w:numFmt w:val="bullet"/>
      <w:lvlText w:val="o"/>
      <w:lvlJc w:val="left"/>
      <w:pPr>
        <w:ind w:left="5175" w:hanging="360"/>
      </w:pPr>
      <w:rPr>
        <w:rFonts w:ascii="Courier New" w:hAnsi="Courier New" w:cs="Courier New" w:hint="default"/>
      </w:rPr>
    </w:lvl>
    <w:lvl w:ilvl="5" w:tplc="04090005" w:tentative="1">
      <w:start w:val="1"/>
      <w:numFmt w:val="bullet"/>
      <w:lvlText w:val=""/>
      <w:lvlJc w:val="left"/>
      <w:pPr>
        <w:ind w:left="5895" w:hanging="360"/>
      </w:pPr>
      <w:rPr>
        <w:rFonts w:ascii="Wingdings" w:hAnsi="Wingdings" w:hint="default"/>
      </w:rPr>
    </w:lvl>
    <w:lvl w:ilvl="6" w:tplc="04090001" w:tentative="1">
      <w:start w:val="1"/>
      <w:numFmt w:val="bullet"/>
      <w:lvlText w:val=""/>
      <w:lvlJc w:val="left"/>
      <w:pPr>
        <w:ind w:left="6615" w:hanging="360"/>
      </w:pPr>
      <w:rPr>
        <w:rFonts w:ascii="Symbol" w:hAnsi="Symbol" w:hint="default"/>
      </w:rPr>
    </w:lvl>
    <w:lvl w:ilvl="7" w:tplc="04090003" w:tentative="1">
      <w:start w:val="1"/>
      <w:numFmt w:val="bullet"/>
      <w:lvlText w:val="o"/>
      <w:lvlJc w:val="left"/>
      <w:pPr>
        <w:ind w:left="7335" w:hanging="360"/>
      </w:pPr>
      <w:rPr>
        <w:rFonts w:ascii="Courier New" w:hAnsi="Courier New" w:cs="Courier New" w:hint="default"/>
      </w:rPr>
    </w:lvl>
    <w:lvl w:ilvl="8" w:tplc="04090005" w:tentative="1">
      <w:start w:val="1"/>
      <w:numFmt w:val="bullet"/>
      <w:lvlText w:val=""/>
      <w:lvlJc w:val="left"/>
      <w:pPr>
        <w:ind w:left="8055" w:hanging="360"/>
      </w:pPr>
      <w:rPr>
        <w:rFonts w:ascii="Wingdings" w:hAnsi="Wingdings" w:hint="default"/>
      </w:rPr>
    </w:lvl>
  </w:abstractNum>
  <w:abstractNum w:abstractNumId="19" w15:restartNumberingAfterBreak="0">
    <w:nsid w:val="406C1DCB"/>
    <w:multiLevelType w:val="hybridMultilevel"/>
    <w:tmpl w:val="FB823D0E"/>
    <w:lvl w:ilvl="0" w:tplc="EB8AAAFC">
      <w:start w:val="1"/>
      <w:numFmt w:val="decimal"/>
      <w:lvlText w:val="%1."/>
      <w:lvlJc w:val="left"/>
      <w:pPr>
        <w:ind w:left="720" w:hanging="360"/>
      </w:pPr>
      <w:rPr>
        <w:rFonts w:hint="default"/>
        <w:i w:val="0"/>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4A7031"/>
    <w:multiLevelType w:val="hybridMultilevel"/>
    <w:tmpl w:val="52AE722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97B4824"/>
    <w:multiLevelType w:val="hybridMultilevel"/>
    <w:tmpl w:val="AAB45922"/>
    <w:lvl w:ilvl="0" w:tplc="04090009">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539B16FB"/>
    <w:multiLevelType w:val="multilevel"/>
    <w:tmpl w:val="B010DD2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6A007A9"/>
    <w:multiLevelType w:val="hybridMultilevel"/>
    <w:tmpl w:val="04DCDA72"/>
    <w:lvl w:ilvl="0" w:tplc="04090009">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4" w15:restartNumberingAfterBreak="0">
    <w:nsid w:val="59A73551"/>
    <w:multiLevelType w:val="multilevel"/>
    <w:tmpl w:val="E1C6EC0C"/>
    <w:lvl w:ilvl="0">
      <w:start w:val="1"/>
      <w:numFmt w:val="bullet"/>
      <w:lvlText w:val=""/>
      <w:lvlJc w:val="left"/>
      <w:pPr>
        <w:tabs>
          <w:tab w:val="num" w:pos="480"/>
        </w:tabs>
        <w:ind w:left="480" w:hanging="480"/>
      </w:pPr>
      <w:rPr>
        <w:rFonts w:ascii="Symbol" w:hAnsi="Symbol" w:hint="default"/>
      </w:rPr>
    </w:lvl>
    <w:lvl w:ilvl="1">
      <w:start w:val="1"/>
      <w:numFmt w:val="decimal"/>
      <w:lvlText w:val="%1.%2"/>
      <w:lvlJc w:val="left"/>
      <w:pPr>
        <w:tabs>
          <w:tab w:val="num" w:pos="480"/>
        </w:tabs>
        <w:ind w:left="480" w:hanging="480"/>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5DD74623"/>
    <w:multiLevelType w:val="hybridMultilevel"/>
    <w:tmpl w:val="B5C245EC"/>
    <w:lvl w:ilvl="0" w:tplc="0409000F">
      <w:start w:val="1"/>
      <w:numFmt w:val="decimal"/>
      <w:lvlText w:val="%1."/>
      <w:lvlJc w:val="left"/>
      <w:pPr>
        <w:ind w:left="4417" w:hanging="360"/>
      </w:pPr>
    </w:lvl>
    <w:lvl w:ilvl="1" w:tplc="04090019" w:tentative="1">
      <w:start w:val="1"/>
      <w:numFmt w:val="lowerLetter"/>
      <w:lvlText w:val="%2."/>
      <w:lvlJc w:val="left"/>
      <w:pPr>
        <w:ind w:left="5137" w:hanging="360"/>
      </w:pPr>
    </w:lvl>
    <w:lvl w:ilvl="2" w:tplc="0409001B" w:tentative="1">
      <w:start w:val="1"/>
      <w:numFmt w:val="lowerRoman"/>
      <w:lvlText w:val="%3."/>
      <w:lvlJc w:val="right"/>
      <w:pPr>
        <w:ind w:left="5857" w:hanging="180"/>
      </w:pPr>
    </w:lvl>
    <w:lvl w:ilvl="3" w:tplc="0409000F" w:tentative="1">
      <w:start w:val="1"/>
      <w:numFmt w:val="decimal"/>
      <w:lvlText w:val="%4."/>
      <w:lvlJc w:val="left"/>
      <w:pPr>
        <w:ind w:left="6577" w:hanging="360"/>
      </w:pPr>
    </w:lvl>
    <w:lvl w:ilvl="4" w:tplc="04090019" w:tentative="1">
      <w:start w:val="1"/>
      <w:numFmt w:val="lowerLetter"/>
      <w:lvlText w:val="%5."/>
      <w:lvlJc w:val="left"/>
      <w:pPr>
        <w:ind w:left="7297" w:hanging="360"/>
      </w:pPr>
    </w:lvl>
    <w:lvl w:ilvl="5" w:tplc="0409001B" w:tentative="1">
      <w:start w:val="1"/>
      <w:numFmt w:val="lowerRoman"/>
      <w:lvlText w:val="%6."/>
      <w:lvlJc w:val="right"/>
      <w:pPr>
        <w:ind w:left="8017" w:hanging="180"/>
      </w:pPr>
    </w:lvl>
    <w:lvl w:ilvl="6" w:tplc="0409000F" w:tentative="1">
      <w:start w:val="1"/>
      <w:numFmt w:val="decimal"/>
      <w:lvlText w:val="%7."/>
      <w:lvlJc w:val="left"/>
      <w:pPr>
        <w:ind w:left="8737" w:hanging="360"/>
      </w:pPr>
    </w:lvl>
    <w:lvl w:ilvl="7" w:tplc="04090019" w:tentative="1">
      <w:start w:val="1"/>
      <w:numFmt w:val="lowerLetter"/>
      <w:lvlText w:val="%8."/>
      <w:lvlJc w:val="left"/>
      <w:pPr>
        <w:ind w:left="9457" w:hanging="360"/>
      </w:pPr>
    </w:lvl>
    <w:lvl w:ilvl="8" w:tplc="0409001B" w:tentative="1">
      <w:start w:val="1"/>
      <w:numFmt w:val="lowerRoman"/>
      <w:lvlText w:val="%9."/>
      <w:lvlJc w:val="right"/>
      <w:pPr>
        <w:ind w:left="10177" w:hanging="180"/>
      </w:pPr>
    </w:lvl>
  </w:abstractNum>
  <w:abstractNum w:abstractNumId="26" w15:restartNumberingAfterBreak="0">
    <w:nsid w:val="64F83CF6"/>
    <w:multiLevelType w:val="hybridMultilevel"/>
    <w:tmpl w:val="AF12ECEA"/>
    <w:lvl w:ilvl="0" w:tplc="0409000F">
      <w:start w:val="1"/>
      <w:numFmt w:val="decimal"/>
      <w:lvlText w:val="%1."/>
      <w:lvlJc w:val="left"/>
      <w:pPr>
        <w:ind w:left="5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DF5299B"/>
    <w:multiLevelType w:val="hybridMultilevel"/>
    <w:tmpl w:val="95D8EF7A"/>
    <w:lvl w:ilvl="0" w:tplc="04090009">
      <w:start w:val="1"/>
      <w:numFmt w:val="bullet"/>
      <w:lvlText w:val=""/>
      <w:lvlJc w:val="left"/>
      <w:pPr>
        <w:tabs>
          <w:tab w:val="num" w:pos="2160"/>
        </w:tabs>
        <w:ind w:left="21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71DD7FE6"/>
    <w:multiLevelType w:val="multilevel"/>
    <w:tmpl w:val="967A51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b/>
        <w:color w:val="auto"/>
        <w:w w:val="100"/>
        <w:sz w:val="24"/>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F614B7"/>
    <w:multiLevelType w:val="multilevel"/>
    <w:tmpl w:val="7D8AA97A"/>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7D6429DA"/>
    <w:multiLevelType w:val="hybridMultilevel"/>
    <w:tmpl w:val="2A767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6864557">
    <w:abstractNumId w:val="0"/>
  </w:num>
  <w:num w:numId="2" w16cid:durableId="305741309">
    <w:abstractNumId w:val="1"/>
  </w:num>
  <w:num w:numId="3" w16cid:durableId="1305744057">
    <w:abstractNumId w:val="2"/>
  </w:num>
  <w:num w:numId="4" w16cid:durableId="1966815007">
    <w:abstractNumId w:val="3"/>
  </w:num>
  <w:num w:numId="5" w16cid:durableId="1633050248">
    <w:abstractNumId w:val="4"/>
  </w:num>
  <w:num w:numId="6" w16cid:durableId="1664971860">
    <w:abstractNumId w:val="5"/>
  </w:num>
  <w:num w:numId="7" w16cid:durableId="35742232">
    <w:abstractNumId w:val="6"/>
  </w:num>
  <w:num w:numId="8" w16cid:durableId="2103529354">
    <w:abstractNumId w:val="7"/>
  </w:num>
  <w:num w:numId="9" w16cid:durableId="847257646">
    <w:abstractNumId w:val="8"/>
  </w:num>
  <w:num w:numId="10" w16cid:durableId="944769162">
    <w:abstractNumId w:val="9"/>
  </w:num>
  <w:num w:numId="11" w16cid:durableId="1071848578">
    <w:abstractNumId w:val="10"/>
  </w:num>
  <w:num w:numId="12" w16cid:durableId="1303079906">
    <w:abstractNumId w:val="26"/>
  </w:num>
  <w:num w:numId="13" w16cid:durableId="202795425">
    <w:abstractNumId w:val="14"/>
  </w:num>
  <w:num w:numId="14" w16cid:durableId="610819795">
    <w:abstractNumId w:val="18"/>
  </w:num>
  <w:num w:numId="15" w16cid:durableId="182667048">
    <w:abstractNumId w:val="25"/>
  </w:num>
  <w:num w:numId="16" w16cid:durableId="412512624">
    <w:abstractNumId w:val="30"/>
  </w:num>
  <w:num w:numId="17" w16cid:durableId="1967471153">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0774346">
    <w:abstractNumId w:val="21"/>
  </w:num>
  <w:num w:numId="19" w16cid:durableId="1432817002">
    <w:abstractNumId w:val="23"/>
  </w:num>
  <w:num w:numId="20" w16cid:durableId="1545556882">
    <w:abstractNumId w:val="28"/>
  </w:num>
  <w:num w:numId="21" w16cid:durableId="1425684241">
    <w:abstractNumId w:val="19"/>
  </w:num>
  <w:num w:numId="22" w16cid:durableId="1094283563">
    <w:abstractNumId w:val="12"/>
  </w:num>
  <w:num w:numId="23" w16cid:durableId="3683847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465956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4485038">
    <w:abstractNumId w:val="4"/>
    <w:lvlOverride w:ilvl="0">
      <w:startOverride w:val="1"/>
    </w:lvlOverride>
  </w:num>
  <w:num w:numId="26" w16cid:durableId="6060375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63061603">
    <w:abstractNumId w:val="1"/>
    <w:lvlOverride w:ilvl="0">
      <w:startOverride w:val="1"/>
    </w:lvlOverride>
  </w:num>
  <w:num w:numId="28" w16cid:durableId="284889761">
    <w:abstractNumId w:val="11"/>
  </w:num>
  <w:num w:numId="29" w16cid:durableId="1647584350">
    <w:abstractNumId w:val="17"/>
  </w:num>
  <w:num w:numId="30" w16cid:durableId="1640576804">
    <w:abstractNumId w:val="24"/>
  </w:num>
  <w:num w:numId="31" w16cid:durableId="414785452">
    <w:abstractNumId w:val="13"/>
  </w:num>
  <w:num w:numId="32" w16cid:durableId="1400517326">
    <w:abstractNumId w:val="29"/>
  </w:num>
  <w:num w:numId="33" w16cid:durableId="1170290507">
    <w:abstractNumId w:val="15"/>
  </w:num>
  <w:num w:numId="34" w16cid:durableId="2013876113">
    <w:abstractNumId w:val="16"/>
  </w:num>
  <w:num w:numId="35" w16cid:durableId="1096483741">
    <w:abstractNumId w:val="22"/>
  </w:num>
  <w:num w:numId="36" w16cid:durableId="13029244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7CE"/>
    <w:rsid w:val="00371BA7"/>
    <w:rsid w:val="00A227CE"/>
    <w:rsid w:val="00D5094D"/>
    <w:rsid w:val="00DA7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C933F"/>
  <w15:chartTrackingRefBased/>
  <w15:docId w15:val="{B17AC7B8-7F78-472A-8640-36FEA54E5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DCC"/>
    <w:pPr>
      <w:suppressAutoHyphens/>
      <w:spacing w:after="0" w:line="240" w:lineRule="auto"/>
    </w:pPr>
    <w:rPr>
      <w:rFonts w:ascii="Times New Roman" w:eastAsia="Times New Roman" w:hAnsi="Times New Roman" w:cs="Times New Roman"/>
      <w:sz w:val="24"/>
      <w:szCs w:val="24"/>
      <w:lang w:val="en-US" w:eastAsia="zh-CN"/>
    </w:rPr>
  </w:style>
  <w:style w:type="paragraph" w:styleId="Heading1">
    <w:name w:val="heading 1"/>
    <w:basedOn w:val="Normal"/>
    <w:next w:val="Normal"/>
    <w:link w:val="Heading1Char"/>
    <w:qFormat/>
    <w:rsid w:val="00DA7DCC"/>
    <w:pPr>
      <w:keepNext/>
      <w:numPr>
        <w:numId w:val="1"/>
      </w:numPr>
      <w:outlineLvl w:val="0"/>
    </w:pPr>
    <w:rPr>
      <w:b/>
      <w:bCs/>
      <w:i/>
      <w:iCs/>
      <w:u w:val="single"/>
    </w:rPr>
  </w:style>
  <w:style w:type="paragraph" w:styleId="Heading2">
    <w:name w:val="heading 2"/>
    <w:basedOn w:val="Normal"/>
    <w:next w:val="Normal"/>
    <w:link w:val="Heading2Char"/>
    <w:unhideWhenUsed/>
    <w:qFormat/>
    <w:rsid w:val="00DA7DC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DA7DC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qFormat/>
    <w:rsid w:val="00DA7DCC"/>
    <w:pPr>
      <w:keepNext/>
      <w:numPr>
        <w:ilvl w:val="3"/>
        <w:numId w:val="1"/>
      </w:numPr>
      <w:ind w:left="720" w:firstLine="0"/>
      <w:jc w:val="both"/>
      <w:outlineLvl w:val="3"/>
    </w:pPr>
    <w:rPr>
      <w:b/>
      <w:bCs/>
      <w:sz w:val="26"/>
    </w:rPr>
  </w:style>
  <w:style w:type="paragraph" w:styleId="Heading5">
    <w:name w:val="heading 5"/>
    <w:basedOn w:val="Normal"/>
    <w:next w:val="Normal"/>
    <w:link w:val="Heading5Char"/>
    <w:qFormat/>
    <w:rsid w:val="00DA7DCC"/>
    <w:pPr>
      <w:keepNext/>
      <w:tabs>
        <w:tab w:val="num" w:pos="1008"/>
      </w:tabs>
      <w:ind w:left="1008" w:hanging="1008"/>
      <w:jc w:val="both"/>
      <w:outlineLvl w:val="4"/>
    </w:pPr>
    <w:rPr>
      <w:b/>
      <w:bCs/>
      <w:lang w:eastAsia="ar-SA"/>
    </w:rPr>
  </w:style>
  <w:style w:type="paragraph" w:styleId="Heading6">
    <w:name w:val="heading 6"/>
    <w:basedOn w:val="Normal"/>
    <w:next w:val="Normal"/>
    <w:link w:val="Heading6Char"/>
    <w:qFormat/>
    <w:rsid w:val="00DA7DCC"/>
    <w:pPr>
      <w:keepNext/>
      <w:tabs>
        <w:tab w:val="num" w:pos="1152"/>
      </w:tabs>
      <w:ind w:left="1152" w:hanging="1152"/>
      <w:outlineLvl w:val="5"/>
    </w:pPr>
    <w:rPr>
      <w:b/>
      <w:bCs/>
      <w:lang w:eastAsia="ar-SA"/>
    </w:rPr>
  </w:style>
  <w:style w:type="paragraph" w:styleId="Heading7">
    <w:name w:val="heading 7"/>
    <w:basedOn w:val="Normal"/>
    <w:next w:val="Normal"/>
    <w:link w:val="Heading7Char"/>
    <w:qFormat/>
    <w:rsid w:val="00DA7DCC"/>
    <w:pPr>
      <w:keepNext/>
      <w:tabs>
        <w:tab w:val="num" w:pos="1296"/>
      </w:tabs>
      <w:ind w:left="720"/>
      <w:jc w:val="both"/>
      <w:outlineLvl w:val="6"/>
    </w:pPr>
    <w:rPr>
      <w:b/>
      <w:bCs/>
      <w:lang w:eastAsia="ar-SA"/>
    </w:rPr>
  </w:style>
  <w:style w:type="paragraph" w:styleId="Heading8">
    <w:name w:val="heading 8"/>
    <w:basedOn w:val="Normal"/>
    <w:next w:val="Normal"/>
    <w:link w:val="Heading8Char"/>
    <w:qFormat/>
    <w:rsid w:val="00DA7DCC"/>
    <w:pPr>
      <w:keepNext/>
      <w:tabs>
        <w:tab w:val="num" w:pos="1440"/>
      </w:tabs>
      <w:ind w:firstLine="720"/>
      <w:outlineLvl w:val="7"/>
    </w:pPr>
    <w:rPr>
      <w:b/>
      <w:bCs/>
      <w:lang w:eastAsia="ar-SA"/>
    </w:rPr>
  </w:style>
  <w:style w:type="paragraph" w:styleId="Heading9">
    <w:name w:val="heading 9"/>
    <w:basedOn w:val="Normal"/>
    <w:next w:val="Normal"/>
    <w:link w:val="Heading9Char"/>
    <w:qFormat/>
    <w:rsid w:val="00DA7DCC"/>
    <w:pPr>
      <w:keepNext/>
      <w:tabs>
        <w:tab w:val="num" w:pos="1584"/>
      </w:tabs>
      <w:ind w:left="1584" w:hanging="1584"/>
      <w:jc w:val="center"/>
      <w:outlineLvl w:val="8"/>
    </w:pPr>
    <w:rPr>
      <w:b/>
      <w:bCs/>
      <w:i/>
      <w:iCs/>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7DCC"/>
    <w:rPr>
      <w:rFonts w:ascii="Times New Roman" w:eastAsia="Times New Roman" w:hAnsi="Times New Roman" w:cs="Times New Roman"/>
      <w:b/>
      <w:bCs/>
      <w:i/>
      <w:iCs/>
      <w:sz w:val="24"/>
      <w:szCs w:val="24"/>
      <w:u w:val="single"/>
      <w:lang w:val="en-US" w:eastAsia="zh-CN"/>
    </w:rPr>
  </w:style>
  <w:style w:type="character" w:customStyle="1" w:styleId="Heading4Char">
    <w:name w:val="Heading 4 Char"/>
    <w:basedOn w:val="DefaultParagraphFont"/>
    <w:link w:val="Heading4"/>
    <w:rsid w:val="00DA7DCC"/>
    <w:rPr>
      <w:rFonts w:ascii="Times New Roman" w:eastAsia="Times New Roman" w:hAnsi="Times New Roman" w:cs="Times New Roman"/>
      <w:b/>
      <w:bCs/>
      <w:sz w:val="26"/>
      <w:szCs w:val="24"/>
      <w:lang w:val="en-US" w:eastAsia="zh-CN"/>
    </w:rPr>
  </w:style>
  <w:style w:type="paragraph" w:styleId="Header">
    <w:name w:val="header"/>
    <w:basedOn w:val="Normal"/>
    <w:link w:val="HeaderChar"/>
    <w:rsid w:val="00DA7DCC"/>
    <w:pPr>
      <w:tabs>
        <w:tab w:val="center" w:pos="4320"/>
        <w:tab w:val="right" w:pos="8640"/>
      </w:tabs>
    </w:pPr>
  </w:style>
  <w:style w:type="character" w:customStyle="1" w:styleId="HeaderChar">
    <w:name w:val="Header Char"/>
    <w:basedOn w:val="DefaultParagraphFont"/>
    <w:link w:val="Header"/>
    <w:rsid w:val="00DA7DCC"/>
    <w:rPr>
      <w:rFonts w:ascii="Times New Roman" w:eastAsia="Times New Roman" w:hAnsi="Times New Roman" w:cs="Times New Roman"/>
      <w:sz w:val="24"/>
      <w:szCs w:val="24"/>
      <w:lang w:val="en-US" w:eastAsia="zh-CN"/>
    </w:rPr>
  </w:style>
  <w:style w:type="paragraph" w:styleId="Footer">
    <w:name w:val="footer"/>
    <w:basedOn w:val="Normal"/>
    <w:link w:val="FooterChar"/>
    <w:uiPriority w:val="99"/>
    <w:rsid w:val="00DA7DCC"/>
    <w:pPr>
      <w:tabs>
        <w:tab w:val="center" w:pos="4320"/>
        <w:tab w:val="right" w:pos="8640"/>
      </w:tabs>
    </w:pPr>
  </w:style>
  <w:style w:type="character" w:customStyle="1" w:styleId="FooterChar">
    <w:name w:val="Footer Char"/>
    <w:basedOn w:val="DefaultParagraphFont"/>
    <w:link w:val="Footer"/>
    <w:uiPriority w:val="99"/>
    <w:rsid w:val="00DA7DCC"/>
    <w:rPr>
      <w:rFonts w:ascii="Times New Roman" w:eastAsia="Times New Roman" w:hAnsi="Times New Roman" w:cs="Times New Roman"/>
      <w:sz w:val="24"/>
      <w:szCs w:val="24"/>
      <w:lang w:val="en-US" w:eastAsia="zh-CN"/>
    </w:rPr>
  </w:style>
  <w:style w:type="character" w:customStyle="1" w:styleId="BodyTextChar">
    <w:name w:val="Body Text Char"/>
    <w:basedOn w:val="DefaultParagraphFont"/>
    <w:link w:val="BodyText"/>
    <w:qFormat/>
    <w:rsid w:val="00DA7DCC"/>
    <w:rPr>
      <w:rFonts w:ascii="Times New Roman" w:eastAsia="Times New Roman" w:hAnsi="Times New Roman" w:cs="Times New Roman"/>
      <w:sz w:val="16"/>
      <w:szCs w:val="20"/>
      <w:lang w:eastAsia="ar-SA"/>
    </w:rPr>
  </w:style>
  <w:style w:type="character" w:customStyle="1" w:styleId="TitleChar">
    <w:name w:val="Title Char"/>
    <w:basedOn w:val="DefaultParagraphFont"/>
    <w:link w:val="Title"/>
    <w:qFormat/>
    <w:rsid w:val="00DA7DCC"/>
    <w:rPr>
      <w:rFonts w:ascii="Times New Roman" w:eastAsia="Times New Roman" w:hAnsi="Times New Roman" w:cs="Times New Roman"/>
      <w:b/>
      <w:bCs/>
      <w:sz w:val="32"/>
      <w:szCs w:val="24"/>
      <w:u w:val="single"/>
      <w:lang w:eastAsia="ar-SA"/>
    </w:rPr>
  </w:style>
  <w:style w:type="paragraph" w:styleId="BodyText">
    <w:name w:val="Body Text"/>
    <w:basedOn w:val="Normal"/>
    <w:link w:val="BodyTextChar"/>
    <w:rsid w:val="00DA7DCC"/>
    <w:rPr>
      <w:sz w:val="16"/>
      <w:szCs w:val="20"/>
      <w:lang w:val="en-IN" w:eastAsia="ar-SA"/>
    </w:rPr>
  </w:style>
  <w:style w:type="character" w:customStyle="1" w:styleId="BodyTextChar1">
    <w:name w:val="Body Text Char1"/>
    <w:basedOn w:val="DefaultParagraphFont"/>
    <w:uiPriority w:val="99"/>
    <w:semiHidden/>
    <w:rsid w:val="00DA7DCC"/>
    <w:rPr>
      <w:rFonts w:ascii="Times New Roman" w:eastAsia="Times New Roman" w:hAnsi="Times New Roman" w:cs="Times New Roman"/>
      <w:sz w:val="24"/>
      <w:szCs w:val="24"/>
      <w:lang w:val="en-US" w:eastAsia="zh-CN"/>
    </w:rPr>
  </w:style>
  <w:style w:type="paragraph" w:styleId="Title">
    <w:name w:val="Title"/>
    <w:basedOn w:val="Normal"/>
    <w:next w:val="Normal"/>
    <w:link w:val="TitleChar"/>
    <w:qFormat/>
    <w:rsid w:val="00DA7DCC"/>
    <w:pPr>
      <w:jc w:val="center"/>
    </w:pPr>
    <w:rPr>
      <w:b/>
      <w:bCs/>
      <w:sz w:val="32"/>
      <w:u w:val="single"/>
      <w:lang w:val="en-IN" w:eastAsia="ar-SA"/>
    </w:rPr>
  </w:style>
  <w:style w:type="character" w:customStyle="1" w:styleId="TitleChar1">
    <w:name w:val="Title Char1"/>
    <w:basedOn w:val="DefaultParagraphFont"/>
    <w:uiPriority w:val="10"/>
    <w:rsid w:val="00DA7DCC"/>
    <w:rPr>
      <w:rFonts w:asciiTheme="majorHAnsi" w:eastAsiaTheme="majorEastAsia" w:hAnsiTheme="majorHAnsi" w:cstheme="majorBidi"/>
      <w:spacing w:val="-10"/>
      <w:kern w:val="28"/>
      <w:sz w:val="56"/>
      <w:szCs w:val="56"/>
      <w:lang w:val="en-US" w:eastAsia="zh-CN"/>
    </w:rPr>
  </w:style>
  <w:style w:type="character" w:customStyle="1" w:styleId="Heading2Char">
    <w:name w:val="Heading 2 Char"/>
    <w:basedOn w:val="DefaultParagraphFont"/>
    <w:link w:val="Heading2"/>
    <w:rsid w:val="00DA7DCC"/>
    <w:rPr>
      <w:rFonts w:asciiTheme="majorHAnsi" w:eastAsiaTheme="majorEastAsia" w:hAnsiTheme="majorHAnsi" w:cstheme="majorBidi"/>
      <w:color w:val="2F5496" w:themeColor="accent1" w:themeShade="BF"/>
      <w:sz w:val="26"/>
      <w:szCs w:val="26"/>
      <w:lang w:val="en-US" w:eastAsia="zh-CN"/>
    </w:rPr>
  </w:style>
  <w:style w:type="character" w:customStyle="1" w:styleId="Heading3Char">
    <w:name w:val="Heading 3 Char"/>
    <w:basedOn w:val="DefaultParagraphFont"/>
    <w:link w:val="Heading3"/>
    <w:rsid w:val="00DA7DCC"/>
    <w:rPr>
      <w:rFonts w:asciiTheme="majorHAnsi" w:eastAsiaTheme="majorEastAsia" w:hAnsiTheme="majorHAnsi" w:cstheme="majorBidi"/>
      <w:color w:val="1F3763" w:themeColor="accent1" w:themeShade="7F"/>
      <w:sz w:val="24"/>
      <w:szCs w:val="24"/>
      <w:lang w:val="en-US" w:eastAsia="zh-CN"/>
    </w:rPr>
  </w:style>
  <w:style w:type="paragraph" w:styleId="BodyTextIndent3">
    <w:name w:val="Body Text Indent 3"/>
    <w:basedOn w:val="Normal"/>
    <w:link w:val="BodyTextIndent3Char"/>
    <w:unhideWhenUsed/>
    <w:rsid w:val="00DA7DCC"/>
    <w:pPr>
      <w:spacing w:after="120"/>
      <w:ind w:left="283"/>
    </w:pPr>
    <w:rPr>
      <w:sz w:val="16"/>
      <w:szCs w:val="16"/>
    </w:rPr>
  </w:style>
  <w:style w:type="character" w:customStyle="1" w:styleId="BodyTextIndent3Char">
    <w:name w:val="Body Text Indent 3 Char"/>
    <w:basedOn w:val="DefaultParagraphFont"/>
    <w:link w:val="BodyTextIndent3"/>
    <w:rsid w:val="00DA7DCC"/>
    <w:rPr>
      <w:rFonts w:ascii="Times New Roman" w:eastAsia="Times New Roman" w:hAnsi="Times New Roman" w:cs="Times New Roman"/>
      <w:sz w:val="16"/>
      <w:szCs w:val="16"/>
      <w:lang w:val="en-US" w:eastAsia="zh-CN"/>
    </w:rPr>
  </w:style>
  <w:style w:type="character" w:customStyle="1" w:styleId="Heading5Char">
    <w:name w:val="Heading 5 Char"/>
    <w:basedOn w:val="DefaultParagraphFont"/>
    <w:link w:val="Heading5"/>
    <w:rsid w:val="00DA7DCC"/>
    <w:rPr>
      <w:rFonts w:ascii="Times New Roman" w:eastAsia="Times New Roman" w:hAnsi="Times New Roman" w:cs="Times New Roman"/>
      <w:b/>
      <w:bCs/>
      <w:sz w:val="24"/>
      <w:szCs w:val="24"/>
      <w:lang w:val="en-US" w:eastAsia="ar-SA"/>
    </w:rPr>
  </w:style>
  <w:style w:type="character" w:customStyle="1" w:styleId="Heading6Char">
    <w:name w:val="Heading 6 Char"/>
    <w:basedOn w:val="DefaultParagraphFont"/>
    <w:link w:val="Heading6"/>
    <w:rsid w:val="00DA7DCC"/>
    <w:rPr>
      <w:rFonts w:ascii="Times New Roman" w:eastAsia="Times New Roman" w:hAnsi="Times New Roman" w:cs="Times New Roman"/>
      <w:b/>
      <w:bCs/>
      <w:sz w:val="24"/>
      <w:szCs w:val="24"/>
      <w:lang w:val="en-US" w:eastAsia="ar-SA"/>
    </w:rPr>
  </w:style>
  <w:style w:type="character" w:customStyle="1" w:styleId="Heading7Char">
    <w:name w:val="Heading 7 Char"/>
    <w:basedOn w:val="DefaultParagraphFont"/>
    <w:link w:val="Heading7"/>
    <w:rsid w:val="00DA7DCC"/>
    <w:rPr>
      <w:rFonts w:ascii="Times New Roman" w:eastAsia="Times New Roman" w:hAnsi="Times New Roman" w:cs="Times New Roman"/>
      <w:b/>
      <w:bCs/>
      <w:sz w:val="24"/>
      <w:szCs w:val="24"/>
      <w:lang w:val="en-US" w:eastAsia="ar-SA"/>
    </w:rPr>
  </w:style>
  <w:style w:type="character" w:customStyle="1" w:styleId="Heading8Char">
    <w:name w:val="Heading 8 Char"/>
    <w:basedOn w:val="DefaultParagraphFont"/>
    <w:link w:val="Heading8"/>
    <w:rsid w:val="00DA7DCC"/>
    <w:rPr>
      <w:rFonts w:ascii="Times New Roman" w:eastAsia="Times New Roman" w:hAnsi="Times New Roman" w:cs="Times New Roman"/>
      <w:b/>
      <w:bCs/>
      <w:sz w:val="24"/>
      <w:szCs w:val="24"/>
      <w:lang w:val="en-US" w:eastAsia="ar-SA"/>
    </w:rPr>
  </w:style>
  <w:style w:type="character" w:customStyle="1" w:styleId="Heading9Char">
    <w:name w:val="Heading 9 Char"/>
    <w:basedOn w:val="DefaultParagraphFont"/>
    <w:link w:val="Heading9"/>
    <w:rsid w:val="00DA7DCC"/>
    <w:rPr>
      <w:rFonts w:ascii="Times New Roman" w:eastAsia="Times New Roman" w:hAnsi="Times New Roman" w:cs="Times New Roman"/>
      <w:b/>
      <w:bCs/>
      <w:i/>
      <w:iCs/>
      <w:sz w:val="24"/>
      <w:szCs w:val="24"/>
      <w:lang w:val="en-US" w:eastAsia="ar-SA"/>
    </w:rPr>
  </w:style>
  <w:style w:type="character" w:customStyle="1" w:styleId="WW8Num1z0">
    <w:name w:val="WW8Num1z0"/>
    <w:rsid w:val="00DA7DCC"/>
    <w:rPr>
      <w:rFonts w:ascii="Symbol" w:hAnsi="Symbol" w:cs="Symbol" w:hint="default"/>
      <w:sz w:val="20"/>
    </w:rPr>
  </w:style>
  <w:style w:type="character" w:customStyle="1" w:styleId="WW8Num2z0">
    <w:name w:val="WW8Num2z0"/>
    <w:rsid w:val="00DA7DCC"/>
    <w:rPr>
      <w:rFonts w:hint="default"/>
    </w:rPr>
  </w:style>
  <w:style w:type="character" w:customStyle="1" w:styleId="WW8Num2z1">
    <w:name w:val="WW8Num2z1"/>
    <w:rsid w:val="00DA7DCC"/>
  </w:style>
  <w:style w:type="character" w:customStyle="1" w:styleId="WW8Num2z2">
    <w:name w:val="WW8Num2z2"/>
    <w:rsid w:val="00DA7DCC"/>
  </w:style>
  <w:style w:type="character" w:customStyle="1" w:styleId="WW8Num2z3">
    <w:name w:val="WW8Num2z3"/>
    <w:rsid w:val="00DA7DCC"/>
  </w:style>
  <w:style w:type="character" w:customStyle="1" w:styleId="WW8Num2z4">
    <w:name w:val="WW8Num2z4"/>
    <w:rsid w:val="00DA7DCC"/>
  </w:style>
  <w:style w:type="character" w:customStyle="1" w:styleId="WW8Num2z5">
    <w:name w:val="WW8Num2z5"/>
    <w:rsid w:val="00DA7DCC"/>
  </w:style>
  <w:style w:type="character" w:customStyle="1" w:styleId="WW8Num2z6">
    <w:name w:val="WW8Num2z6"/>
    <w:rsid w:val="00DA7DCC"/>
  </w:style>
  <w:style w:type="character" w:customStyle="1" w:styleId="WW8Num2z7">
    <w:name w:val="WW8Num2z7"/>
    <w:rsid w:val="00DA7DCC"/>
  </w:style>
  <w:style w:type="character" w:customStyle="1" w:styleId="WW8Num2z8">
    <w:name w:val="WW8Num2z8"/>
    <w:rsid w:val="00DA7DCC"/>
  </w:style>
  <w:style w:type="character" w:customStyle="1" w:styleId="WW8Num3z0">
    <w:name w:val="WW8Num3z0"/>
    <w:rsid w:val="00DA7DCC"/>
    <w:rPr>
      <w:rFonts w:hint="default"/>
    </w:rPr>
  </w:style>
  <w:style w:type="character" w:customStyle="1" w:styleId="WW8Num4z0">
    <w:name w:val="WW8Num4z0"/>
    <w:rsid w:val="00DA7DCC"/>
    <w:rPr>
      <w:rFonts w:hint="default"/>
    </w:rPr>
  </w:style>
  <w:style w:type="character" w:customStyle="1" w:styleId="WW8Num5z0">
    <w:name w:val="WW8Num5z0"/>
    <w:rsid w:val="00DA7DCC"/>
    <w:rPr>
      <w:rFonts w:hint="default"/>
    </w:rPr>
  </w:style>
  <w:style w:type="character" w:customStyle="1" w:styleId="WW8Num6z0">
    <w:name w:val="WW8Num6z0"/>
    <w:rsid w:val="00DA7DCC"/>
    <w:rPr>
      <w:rFonts w:hint="default"/>
      <w:sz w:val="28"/>
    </w:rPr>
  </w:style>
  <w:style w:type="character" w:customStyle="1" w:styleId="WW8Num6z1">
    <w:name w:val="WW8Num6z1"/>
    <w:rsid w:val="00DA7DCC"/>
  </w:style>
  <w:style w:type="character" w:customStyle="1" w:styleId="WW8Num6z2">
    <w:name w:val="WW8Num6z2"/>
    <w:rsid w:val="00DA7DCC"/>
  </w:style>
  <w:style w:type="character" w:customStyle="1" w:styleId="WW8Num6z3">
    <w:name w:val="WW8Num6z3"/>
    <w:rsid w:val="00DA7DCC"/>
  </w:style>
  <w:style w:type="character" w:customStyle="1" w:styleId="WW8Num6z4">
    <w:name w:val="WW8Num6z4"/>
    <w:rsid w:val="00DA7DCC"/>
  </w:style>
  <w:style w:type="character" w:customStyle="1" w:styleId="WW8Num6z5">
    <w:name w:val="WW8Num6z5"/>
    <w:rsid w:val="00DA7DCC"/>
  </w:style>
  <w:style w:type="character" w:customStyle="1" w:styleId="WW8Num6z6">
    <w:name w:val="WW8Num6z6"/>
    <w:rsid w:val="00DA7DCC"/>
  </w:style>
  <w:style w:type="character" w:customStyle="1" w:styleId="WW8Num6z7">
    <w:name w:val="WW8Num6z7"/>
    <w:rsid w:val="00DA7DCC"/>
  </w:style>
  <w:style w:type="character" w:customStyle="1" w:styleId="WW8Num6z8">
    <w:name w:val="WW8Num6z8"/>
    <w:rsid w:val="00DA7DCC"/>
  </w:style>
  <w:style w:type="character" w:customStyle="1" w:styleId="WW8Num7z0">
    <w:name w:val="WW8Num7z0"/>
    <w:rsid w:val="00DA7DCC"/>
    <w:rPr>
      <w:rFonts w:hint="default"/>
    </w:rPr>
  </w:style>
  <w:style w:type="character" w:customStyle="1" w:styleId="WW8Num8z0">
    <w:name w:val="WW8Num8z0"/>
    <w:rsid w:val="00DA7DCC"/>
    <w:rPr>
      <w:rFonts w:ascii="Symbol" w:hAnsi="Symbol" w:cs="Symbol" w:hint="default"/>
    </w:rPr>
  </w:style>
  <w:style w:type="character" w:customStyle="1" w:styleId="WW8Num8z1">
    <w:name w:val="WW8Num8z1"/>
    <w:rsid w:val="00DA7DCC"/>
    <w:rPr>
      <w:rFonts w:ascii="Courier New" w:hAnsi="Courier New" w:cs="Courier New" w:hint="default"/>
    </w:rPr>
  </w:style>
  <w:style w:type="character" w:customStyle="1" w:styleId="WW8Num8z2">
    <w:name w:val="WW8Num8z2"/>
    <w:rsid w:val="00DA7DCC"/>
    <w:rPr>
      <w:rFonts w:ascii="Wingdings" w:hAnsi="Wingdings" w:cs="Wingdings" w:hint="default"/>
    </w:rPr>
  </w:style>
  <w:style w:type="character" w:customStyle="1" w:styleId="WW8Num9z0">
    <w:name w:val="WW8Num9z0"/>
    <w:rsid w:val="00DA7DCC"/>
    <w:rPr>
      <w:rFonts w:hint="default"/>
    </w:rPr>
  </w:style>
  <w:style w:type="character" w:customStyle="1" w:styleId="WW8Num10z0">
    <w:name w:val="WW8Num10z0"/>
    <w:rsid w:val="00DA7DCC"/>
    <w:rPr>
      <w:rFonts w:ascii="Symbol" w:eastAsia="Times New Roman" w:hAnsi="Symbol" w:cs="Times New Roman" w:hint="default"/>
    </w:rPr>
  </w:style>
  <w:style w:type="character" w:customStyle="1" w:styleId="WW8Num10z1">
    <w:name w:val="WW8Num10z1"/>
    <w:rsid w:val="00DA7DCC"/>
    <w:rPr>
      <w:rFonts w:ascii="Courier New" w:hAnsi="Courier New" w:cs="Courier New" w:hint="default"/>
    </w:rPr>
  </w:style>
  <w:style w:type="character" w:customStyle="1" w:styleId="WW8Num10z2">
    <w:name w:val="WW8Num10z2"/>
    <w:rsid w:val="00DA7DCC"/>
    <w:rPr>
      <w:rFonts w:ascii="Wingdings" w:hAnsi="Wingdings" w:cs="Wingdings" w:hint="default"/>
    </w:rPr>
  </w:style>
  <w:style w:type="character" w:customStyle="1" w:styleId="WW8Num10z3">
    <w:name w:val="WW8Num10z3"/>
    <w:rsid w:val="00DA7DCC"/>
    <w:rPr>
      <w:rFonts w:ascii="Symbol" w:hAnsi="Symbol" w:cs="Symbol" w:hint="default"/>
    </w:rPr>
  </w:style>
  <w:style w:type="character" w:customStyle="1" w:styleId="WW8Num11z0">
    <w:name w:val="WW8Num11z0"/>
    <w:rsid w:val="00DA7DCC"/>
    <w:rPr>
      <w:rFonts w:ascii="Wingdings" w:hAnsi="Wingdings" w:cs="Wingdings" w:hint="default"/>
    </w:rPr>
  </w:style>
  <w:style w:type="character" w:customStyle="1" w:styleId="WW8Num11z1">
    <w:name w:val="WW8Num11z1"/>
    <w:rsid w:val="00DA7DCC"/>
    <w:rPr>
      <w:rFonts w:ascii="Courier New" w:hAnsi="Courier New" w:cs="Courier New" w:hint="default"/>
    </w:rPr>
  </w:style>
  <w:style w:type="character" w:customStyle="1" w:styleId="WW8Num11z3">
    <w:name w:val="WW8Num11z3"/>
    <w:rsid w:val="00DA7DCC"/>
    <w:rPr>
      <w:rFonts w:ascii="Symbol" w:hAnsi="Symbol" w:cs="Symbol" w:hint="default"/>
    </w:rPr>
  </w:style>
  <w:style w:type="character" w:customStyle="1" w:styleId="WW8Num12z0">
    <w:name w:val="WW8Num12z0"/>
    <w:rsid w:val="00DA7DCC"/>
    <w:rPr>
      <w:rFonts w:hint="default"/>
    </w:rPr>
  </w:style>
  <w:style w:type="character" w:customStyle="1" w:styleId="WW8Num13z0">
    <w:name w:val="WW8Num13z0"/>
    <w:rsid w:val="00DA7DCC"/>
    <w:rPr>
      <w:rFonts w:hint="default"/>
    </w:rPr>
  </w:style>
  <w:style w:type="character" w:customStyle="1" w:styleId="WW8Num14z0">
    <w:name w:val="WW8Num14z0"/>
    <w:rsid w:val="00DA7DCC"/>
    <w:rPr>
      <w:rFonts w:hint="default"/>
    </w:rPr>
  </w:style>
  <w:style w:type="character" w:customStyle="1" w:styleId="WW8Num15z0">
    <w:name w:val="WW8Num15z0"/>
    <w:rsid w:val="00DA7DCC"/>
    <w:rPr>
      <w:rFonts w:hint="default"/>
    </w:rPr>
  </w:style>
  <w:style w:type="character" w:customStyle="1" w:styleId="WW8Num16z0">
    <w:name w:val="WW8Num16z0"/>
    <w:rsid w:val="00DA7DCC"/>
    <w:rPr>
      <w:rFonts w:hint="default"/>
    </w:rPr>
  </w:style>
  <w:style w:type="character" w:customStyle="1" w:styleId="WW8Num17z0">
    <w:name w:val="WW8Num17z0"/>
    <w:rsid w:val="00DA7DCC"/>
    <w:rPr>
      <w:rFonts w:hint="default"/>
    </w:rPr>
  </w:style>
  <w:style w:type="character" w:customStyle="1" w:styleId="WW8Num17z1">
    <w:name w:val="WW8Num17z1"/>
    <w:rsid w:val="00DA7DCC"/>
  </w:style>
  <w:style w:type="character" w:customStyle="1" w:styleId="WW8Num17z2">
    <w:name w:val="WW8Num17z2"/>
    <w:rsid w:val="00DA7DCC"/>
  </w:style>
  <w:style w:type="character" w:customStyle="1" w:styleId="WW8Num17z3">
    <w:name w:val="WW8Num17z3"/>
    <w:rsid w:val="00DA7DCC"/>
  </w:style>
  <w:style w:type="character" w:customStyle="1" w:styleId="WW8Num17z4">
    <w:name w:val="WW8Num17z4"/>
    <w:rsid w:val="00DA7DCC"/>
  </w:style>
  <w:style w:type="character" w:customStyle="1" w:styleId="WW8Num17z5">
    <w:name w:val="WW8Num17z5"/>
    <w:rsid w:val="00DA7DCC"/>
  </w:style>
  <w:style w:type="character" w:customStyle="1" w:styleId="WW8Num17z6">
    <w:name w:val="WW8Num17z6"/>
    <w:rsid w:val="00DA7DCC"/>
  </w:style>
  <w:style w:type="character" w:customStyle="1" w:styleId="WW8Num17z7">
    <w:name w:val="WW8Num17z7"/>
    <w:rsid w:val="00DA7DCC"/>
  </w:style>
  <w:style w:type="character" w:customStyle="1" w:styleId="WW8Num17z8">
    <w:name w:val="WW8Num17z8"/>
    <w:rsid w:val="00DA7DCC"/>
  </w:style>
  <w:style w:type="character" w:styleId="Strong">
    <w:name w:val="Strong"/>
    <w:qFormat/>
    <w:rsid w:val="00DA7DCC"/>
    <w:rPr>
      <w:b/>
      <w:bCs/>
    </w:rPr>
  </w:style>
  <w:style w:type="character" w:styleId="PageNumber">
    <w:name w:val="page number"/>
    <w:basedOn w:val="DefaultParagraphFont"/>
    <w:rsid w:val="00DA7DCC"/>
  </w:style>
  <w:style w:type="paragraph" w:customStyle="1" w:styleId="Heading">
    <w:name w:val="Heading"/>
    <w:basedOn w:val="Normal"/>
    <w:next w:val="BodyText"/>
    <w:rsid w:val="00DA7DCC"/>
    <w:pPr>
      <w:keepNext/>
      <w:spacing w:before="240" w:after="120"/>
    </w:pPr>
    <w:rPr>
      <w:rFonts w:ascii="Arial" w:eastAsia="Microsoft YaHei" w:hAnsi="Arial" w:cs="Mangal"/>
      <w:sz w:val="28"/>
      <w:szCs w:val="28"/>
      <w:lang w:eastAsia="ar-SA"/>
    </w:rPr>
  </w:style>
  <w:style w:type="paragraph" w:styleId="List">
    <w:name w:val="List"/>
    <w:basedOn w:val="BodyText"/>
    <w:rsid w:val="00DA7DCC"/>
    <w:rPr>
      <w:rFonts w:cs="Mangal"/>
      <w:lang w:val="en-US"/>
    </w:rPr>
  </w:style>
  <w:style w:type="paragraph" w:styleId="Caption">
    <w:name w:val="caption"/>
    <w:basedOn w:val="Normal"/>
    <w:qFormat/>
    <w:rsid w:val="00DA7DCC"/>
    <w:pPr>
      <w:suppressLineNumbers/>
      <w:spacing w:before="120" w:after="120"/>
    </w:pPr>
    <w:rPr>
      <w:rFonts w:cs="Mangal"/>
      <w:i/>
      <w:iCs/>
      <w:lang w:eastAsia="ar-SA"/>
    </w:rPr>
  </w:style>
  <w:style w:type="paragraph" w:customStyle="1" w:styleId="Index">
    <w:name w:val="Index"/>
    <w:basedOn w:val="Normal"/>
    <w:rsid w:val="00DA7DCC"/>
    <w:pPr>
      <w:suppressLineNumbers/>
    </w:pPr>
    <w:rPr>
      <w:rFonts w:cs="Mangal"/>
      <w:lang w:eastAsia="ar-SA"/>
    </w:rPr>
  </w:style>
  <w:style w:type="paragraph" w:customStyle="1" w:styleId="big">
    <w:name w:val="big"/>
    <w:basedOn w:val="Normal"/>
    <w:rsid w:val="00DA7DCC"/>
    <w:pPr>
      <w:spacing w:before="280" w:after="280"/>
    </w:pPr>
    <w:rPr>
      <w:rFonts w:ascii="Verdana" w:eastAsia="Arial Unicode MS" w:hAnsi="Verdana" w:cs="Arial Unicode MS"/>
      <w:b/>
      <w:bCs/>
      <w:color w:val="000000"/>
      <w:lang w:eastAsia="ar-SA"/>
    </w:rPr>
  </w:style>
  <w:style w:type="paragraph" w:customStyle="1" w:styleId="courier">
    <w:name w:val="courier"/>
    <w:basedOn w:val="Normal"/>
    <w:rsid w:val="00DA7DCC"/>
    <w:pPr>
      <w:spacing w:before="280" w:after="280"/>
    </w:pPr>
    <w:rPr>
      <w:rFonts w:ascii="Courier New" w:eastAsia="Arial Unicode MS" w:hAnsi="Courier New" w:cs="Courier New"/>
      <w:color w:val="000000"/>
      <w:sz w:val="20"/>
      <w:szCs w:val="20"/>
      <w:lang w:eastAsia="ar-SA"/>
    </w:rPr>
  </w:style>
  <w:style w:type="paragraph" w:styleId="Subtitle">
    <w:name w:val="Subtitle"/>
    <w:basedOn w:val="Heading"/>
    <w:next w:val="BodyText"/>
    <w:link w:val="SubtitleChar"/>
    <w:qFormat/>
    <w:rsid w:val="00DA7DCC"/>
    <w:pPr>
      <w:jc w:val="center"/>
    </w:pPr>
    <w:rPr>
      <w:i/>
      <w:iCs/>
    </w:rPr>
  </w:style>
  <w:style w:type="character" w:customStyle="1" w:styleId="SubtitleChar">
    <w:name w:val="Subtitle Char"/>
    <w:basedOn w:val="DefaultParagraphFont"/>
    <w:link w:val="Subtitle"/>
    <w:rsid w:val="00DA7DCC"/>
    <w:rPr>
      <w:rFonts w:ascii="Arial" w:eastAsia="Microsoft YaHei" w:hAnsi="Arial" w:cs="Mangal"/>
      <w:i/>
      <w:iCs/>
      <w:sz w:val="28"/>
      <w:szCs w:val="28"/>
      <w:lang w:val="en-US" w:eastAsia="ar-SA"/>
    </w:rPr>
  </w:style>
  <w:style w:type="paragraph" w:styleId="BodyTextIndent">
    <w:name w:val="Body Text Indent"/>
    <w:basedOn w:val="Normal"/>
    <w:link w:val="BodyTextIndentChar"/>
    <w:rsid w:val="00DA7DCC"/>
    <w:pPr>
      <w:ind w:left="1080"/>
    </w:pPr>
    <w:rPr>
      <w:lang w:eastAsia="ar-SA"/>
    </w:rPr>
  </w:style>
  <w:style w:type="character" w:customStyle="1" w:styleId="BodyTextIndentChar">
    <w:name w:val="Body Text Indent Char"/>
    <w:basedOn w:val="DefaultParagraphFont"/>
    <w:link w:val="BodyTextIndent"/>
    <w:rsid w:val="00DA7DCC"/>
    <w:rPr>
      <w:rFonts w:ascii="Times New Roman" w:eastAsia="Times New Roman" w:hAnsi="Times New Roman" w:cs="Times New Roman"/>
      <w:sz w:val="24"/>
      <w:szCs w:val="24"/>
      <w:lang w:val="en-US" w:eastAsia="ar-SA"/>
    </w:rPr>
  </w:style>
  <w:style w:type="paragraph" w:styleId="BodyTextIndent2">
    <w:name w:val="Body Text Indent 2"/>
    <w:basedOn w:val="Normal"/>
    <w:link w:val="BodyTextIndent2Char"/>
    <w:rsid w:val="00DA7DCC"/>
    <w:pPr>
      <w:ind w:left="1080"/>
    </w:pPr>
    <w:rPr>
      <w:sz w:val="26"/>
      <w:lang w:eastAsia="ar-SA"/>
    </w:rPr>
  </w:style>
  <w:style w:type="character" w:customStyle="1" w:styleId="BodyTextIndent2Char">
    <w:name w:val="Body Text Indent 2 Char"/>
    <w:basedOn w:val="DefaultParagraphFont"/>
    <w:link w:val="BodyTextIndent2"/>
    <w:rsid w:val="00DA7DCC"/>
    <w:rPr>
      <w:rFonts w:ascii="Times New Roman" w:eastAsia="Times New Roman" w:hAnsi="Times New Roman" w:cs="Times New Roman"/>
      <w:sz w:val="26"/>
      <w:szCs w:val="24"/>
      <w:lang w:val="en-US" w:eastAsia="ar-SA"/>
    </w:rPr>
  </w:style>
  <w:style w:type="paragraph" w:styleId="NormalWeb">
    <w:name w:val="Normal (Web)"/>
    <w:basedOn w:val="Normal"/>
    <w:rsid w:val="00DA7DCC"/>
    <w:pPr>
      <w:spacing w:before="280" w:after="280"/>
    </w:pPr>
    <w:rPr>
      <w:rFonts w:ascii="Arial Unicode MS" w:eastAsia="Arial Unicode MS" w:hAnsi="Arial Unicode MS" w:cs="Arial Unicode MS"/>
      <w:lang w:eastAsia="ar-SA"/>
    </w:rPr>
  </w:style>
  <w:style w:type="paragraph" w:styleId="BodyText2">
    <w:name w:val="Body Text 2"/>
    <w:basedOn w:val="Normal"/>
    <w:link w:val="BodyText2Char"/>
    <w:rsid w:val="00DA7DCC"/>
    <w:rPr>
      <w:sz w:val="20"/>
      <w:lang w:eastAsia="ar-SA"/>
    </w:rPr>
  </w:style>
  <w:style w:type="character" w:customStyle="1" w:styleId="BodyText2Char">
    <w:name w:val="Body Text 2 Char"/>
    <w:basedOn w:val="DefaultParagraphFont"/>
    <w:link w:val="BodyText2"/>
    <w:rsid w:val="00DA7DCC"/>
    <w:rPr>
      <w:rFonts w:ascii="Times New Roman" w:eastAsia="Times New Roman" w:hAnsi="Times New Roman" w:cs="Times New Roman"/>
      <w:sz w:val="20"/>
      <w:szCs w:val="24"/>
      <w:lang w:val="en-US" w:eastAsia="ar-SA"/>
    </w:rPr>
  </w:style>
  <w:style w:type="paragraph" w:styleId="BodyText3">
    <w:name w:val="Body Text 3"/>
    <w:basedOn w:val="Normal"/>
    <w:link w:val="BodyText3Char"/>
    <w:rsid w:val="00DA7DCC"/>
    <w:rPr>
      <w:sz w:val="18"/>
      <w:lang w:eastAsia="ar-SA"/>
    </w:rPr>
  </w:style>
  <w:style w:type="character" w:customStyle="1" w:styleId="BodyText3Char">
    <w:name w:val="Body Text 3 Char"/>
    <w:basedOn w:val="DefaultParagraphFont"/>
    <w:link w:val="BodyText3"/>
    <w:rsid w:val="00DA7DCC"/>
    <w:rPr>
      <w:rFonts w:ascii="Times New Roman" w:eastAsia="Times New Roman" w:hAnsi="Times New Roman" w:cs="Times New Roman"/>
      <w:sz w:val="18"/>
      <w:szCs w:val="24"/>
      <w:lang w:val="en-US" w:eastAsia="ar-SA"/>
    </w:rPr>
  </w:style>
  <w:style w:type="paragraph" w:customStyle="1" w:styleId="Framecontents">
    <w:name w:val="Frame contents"/>
    <w:basedOn w:val="BodyText"/>
    <w:rsid w:val="00DA7DCC"/>
    <w:rPr>
      <w:lang w:val="en-US"/>
    </w:rPr>
  </w:style>
  <w:style w:type="paragraph" w:customStyle="1" w:styleId="TableContents">
    <w:name w:val="Table Contents"/>
    <w:basedOn w:val="Normal"/>
    <w:rsid w:val="00DA7DCC"/>
    <w:pPr>
      <w:suppressLineNumbers/>
    </w:pPr>
    <w:rPr>
      <w:lang w:eastAsia="ar-SA"/>
    </w:rPr>
  </w:style>
  <w:style w:type="paragraph" w:customStyle="1" w:styleId="TableHeading">
    <w:name w:val="Table Heading"/>
    <w:basedOn w:val="TableContents"/>
    <w:rsid w:val="00DA7DCC"/>
    <w:pPr>
      <w:jc w:val="center"/>
    </w:pPr>
    <w:rPr>
      <w:b/>
      <w:bCs/>
    </w:rPr>
  </w:style>
  <w:style w:type="paragraph" w:styleId="HTMLPreformatted">
    <w:name w:val="HTML Preformatted"/>
    <w:basedOn w:val="Normal"/>
    <w:link w:val="HTMLPreformattedChar"/>
    <w:uiPriority w:val="99"/>
    <w:semiHidden/>
    <w:unhideWhenUsed/>
    <w:rsid w:val="00DA7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DA7DCC"/>
    <w:rPr>
      <w:rFonts w:ascii="Courier New" w:eastAsia="Times New Roman" w:hAnsi="Courier New" w:cs="Courier New"/>
      <w:sz w:val="20"/>
      <w:szCs w:val="20"/>
      <w:lang w:val="en-US"/>
    </w:rPr>
  </w:style>
  <w:style w:type="paragraph" w:styleId="ListParagraph">
    <w:name w:val="List Paragraph"/>
    <w:basedOn w:val="Normal"/>
    <w:uiPriority w:val="34"/>
    <w:qFormat/>
    <w:rsid w:val="00DA7DCC"/>
    <w:pPr>
      <w:ind w:left="720"/>
      <w:contextualSpacing/>
    </w:pPr>
    <w:rPr>
      <w:lang w:eastAsia="ar-SA"/>
    </w:rPr>
  </w:style>
  <w:style w:type="character" w:styleId="Emphasis">
    <w:name w:val="Emphasis"/>
    <w:uiPriority w:val="20"/>
    <w:qFormat/>
    <w:rsid w:val="00DA7DCC"/>
    <w:rPr>
      <w:i/>
      <w:iCs/>
    </w:rPr>
  </w:style>
  <w:style w:type="character" w:styleId="HTMLCode">
    <w:name w:val="HTML Code"/>
    <w:uiPriority w:val="99"/>
    <w:semiHidden/>
    <w:unhideWhenUsed/>
    <w:rsid w:val="00DA7DCC"/>
    <w:rPr>
      <w:rFonts w:ascii="Courier New" w:eastAsia="Times New Roman" w:hAnsi="Courier New" w:cs="Courier New"/>
      <w:sz w:val="20"/>
      <w:szCs w:val="20"/>
    </w:rPr>
  </w:style>
  <w:style w:type="character" w:styleId="Hyperlink">
    <w:name w:val="Hyperlink"/>
    <w:unhideWhenUsed/>
    <w:rsid w:val="00DA7DCC"/>
    <w:rPr>
      <w:color w:val="0000FF"/>
      <w:u w:val="single"/>
    </w:rPr>
  </w:style>
  <w:style w:type="table" w:styleId="TableGrid">
    <w:name w:val="Table Grid"/>
    <w:basedOn w:val="TableNormal"/>
    <w:uiPriority w:val="39"/>
    <w:rsid w:val="00DA7DCC"/>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A7DCC"/>
    <w:rPr>
      <w:rFonts w:ascii="Tahoma" w:hAnsi="Tahoma" w:cs="Tahoma"/>
      <w:sz w:val="16"/>
      <w:szCs w:val="16"/>
      <w:lang w:eastAsia="ar-SA"/>
    </w:rPr>
  </w:style>
  <w:style w:type="character" w:customStyle="1" w:styleId="BalloonTextChar">
    <w:name w:val="Balloon Text Char"/>
    <w:basedOn w:val="DefaultParagraphFont"/>
    <w:link w:val="BalloonText"/>
    <w:uiPriority w:val="99"/>
    <w:semiHidden/>
    <w:rsid w:val="00DA7DCC"/>
    <w:rPr>
      <w:rFonts w:ascii="Tahoma" w:eastAsia="Times New Roman" w:hAnsi="Tahoma" w:cs="Tahoma"/>
      <w:sz w:val="16"/>
      <w:szCs w:val="16"/>
      <w:lang w:val="en-US" w:eastAsia="ar-SA"/>
    </w:rPr>
  </w:style>
  <w:style w:type="character" w:styleId="UnresolvedMention">
    <w:name w:val="Unresolved Mention"/>
    <w:basedOn w:val="DefaultParagraphFont"/>
    <w:uiPriority w:val="99"/>
    <w:semiHidden/>
    <w:unhideWhenUsed/>
    <w:rsid w:val="00DA7D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joinsuperset.com/student.html" TargetMode="Externa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hyperlink" Target="https://www.yoctel.com/online-exam-website-portal" TargetMode="Externa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conductexam.com/" TargetMode="External"/><Relationship Id="rId5" Type="http://schemas.openxmlformats.org/officeDocument/2006/relationships/image" Target="media/image1.emf"/><Relationship Id="rId15" Type="http://schemas.openxmlformats.org/officeDocument/2006/relationships/image" Target="media/image11.png"/><Relationship Id="rId23" Type="http://schemas.openxmlformats.org/officeDocument/2006/relationships/hyperlink" Target="https://www.testportal.net/" TargetMode="External"/><Relationship Id="rId28" Type="http://schemas.openxmlformats.org/officeDocument/2006/relationships/header" Target="header1.xml"/><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www.google.com" TargetMode="External"/><Relationship Id="rId27" Type="http://schemas.openxmlformats.org/officeDocument/2006/relationships/hyperlink" Target="https://www.speedexam.ne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2255</Words>
  <Characters>12856</Characters>
  <Application>Microsoft Office Word</Application>
  <DocSecurity>0</DocSecurity>
  <Lines>107</Lines>
  <Paragraphs>30</Paragraphs>
  <ScaleCrop>false</ScaleCrop>
  <Company/>
  <LinksUpToDate>false</LinksUpToDate>
  <CharactersWithSpaces>15081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dc:creator>
  <cp:keywords/>
  <dc:description/>
  <cp:lastModifiedBy>Madhura</cp:lastModifiedBy>
  <cp:revision>2</cp:revision>
  <dcterms:created xsi:type="dcterms:W3CDTF">2023-03-07T16:46:00Z</dcterms:created>
  <dcterms:modified xsi:type="dcterms:W3CDTF">2023-03-07T16:51:00Z</dcterms:modified>
</cp:coreProperties>
</file>